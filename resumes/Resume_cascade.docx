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contactsection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906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11906" w:type="dxa"/>
            <w:tcBorders>
              <w:bottom w:val="single" w:sz="8" w:space="0" w:color="0C6BA1"/>
            </w:tcBorders>
            <w:shd w:val="clear" w:color="auto" w:fill="CEE1EC"/>
            <w:tcMar>
              <w:top w:w="600" w:type="dxa"/>
              <w:left w:w="0" w:type="dxa"/>
              <w:bottom w:w="200" w:type="dxa"/>
              <w:right w:w="0" w:type="dxa"/>
            </w:tcMar>
            <w:vAlign w:val="bottom"/>
            <w:hideMark/>
          </w:tcPr>
          <w:p>
            <w:pPr>
              <w:pStyle w:val="documentaddress"/>
              <w:pBdr>
                <w:top w:val="none" w:sz="0" w:space="0" w:color="auto"/>
                <w:left w:val="none" w:sz="0" w:space="30" w:color="auto"/>
                <w:bottom w:val="none" w:sz="0" w:space="0" w:color="auto"/>
                <w:right w:val="none" w:sz="0" w:space="30" w:color="auto"/>
              </w:pBdr>
              <w:spacing w:before="0" w:after="0"/>
              <w:ind w:left="600" w:right="600"/>
              <w:jc w:val="center"/>
              <w:rPr>
                <w:rStyle w:val="documentcntcSecparagraph"/>
                <w:rFonts w:ascii="Open Sans" w:eastAsia="Open Sans" w:hAnsi="Open Sans" w:cs="Open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NAIROBI,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KENYA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43844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| 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(+254)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70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noBreakHyphen/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711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noBreakHyphen/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2975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 </w:t>
            </w:r>
            <w:r>
              <w:rPr>
                <w:rStyle w:val="documentaddressspan"/>
                <w:rFonts w:ascii="Open Sans" w:eastAsia="Open Sans" w:hAnsi="Open Sans" w:cs="Open Sans"/>
                <w:b/>
                <w:bCs/>
                <w:color w:val="0C6BA1"/>
              </w:rPr>
              <w:t>|  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>odhiambocollince702@gmail.com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  <w:r>
              <w:rPr>
                <w:rStyle w:val="documentaddressspan"/>
                <w:rFonts w:ascii="Open Sans" w:eastAsia="Open Sans" w:hAnsi="Open Sans" w:cs="Open Sans"/>
                <w:color w:val="000000"/>
              </w:rPr>
              <w:t xml:space="preserve"> </w:t>
            </w:r>
          </w:p>
          <w:p>
            <w:pPr>
              <w:pStyle w:val="documentcntcSecparagraph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0" w:lineRule="atLeast"/>
              <w:ind w:left="0" w:right="0"/>
              <w:jc w:val="center"/>
              <w:textAlignment w:val="auto"/>
              <w:rPr>
                <w:rStyle w:val="documentcntcSecparagraph"/>
                <w:rFonts w:ascii="Open Sans" w:eastAsia="Open Sans" w:hAnsi="Open Sans" w:cs="Open Sans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0" w:lineRule="auto"/>
        <w:sectPr>
          <w:headerReference w:type="default" r:id="rId4"/>
          <w:footerReference w:type="default" r:id="rId5"/>
          <w:pgSz w:w="11906" w:h="16838"/>
          <w:pgMar w:top="0" w:right="0" w:bottom="600" w:left="0" w:header="0" w:footer="0"/>
          <w:cols w:space="720"/>
        </w:sectPr>
      </w:pPr>
      <w:r>
        <w:rPr>
          <w:color w:val="FFFFFF"/>
          <w:sz w:val="0"/>
        </w:rPr>
        <w:t>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0" w:lineRule="auto"/>
      </w:pPr>
    </w:p>
    <w:p>
      <w:pPr>
        <w:pStyle w:val="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500" w:after="0"/>
        <w:ind w:left="2340" w:right="0"/>
        <w:rPr>
          <w:rFonts w:ascii="Montserrat" w:eastAsia="Montserrat" w:hAnsi="Montserrat" w:cs="Montserrat"/>
          <w:caps/>
          <w:color w:val="000000"/>
          <w:spacing w:val="4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caps/>
        </w:rPr>
        <w:t>COLLINCE OTIENO</w:t>
      </w:r>
      <w:r>
        <w:rPr>
          <w:bdr w:val="none" w:sz="0" w:space="0" w:color="auto"/>
          <w:vertAlign w:val="baseline"/>
        </w:rPr>
        <w:t xml:space="preserve"> </w:t>
      </w:r>
      <w:r>
        <w:rPr>
          <w:rStyle w:val="span"/>
          <w:caps/>
        </w:rPr>
        <w:t>ODHIAMBO</w:t>
      </w:r>
    </w:p>
    <w:p>
      <w:pPr>
        <w:pStyle w:val="documentresume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600"/>
        <w:ind w:left="2340" w:right="0"/>
        <w:rPr>
          <w:rFonts w:ascii="Open Sans" w:eastAsia="Open Sans" w:hAnsi="Open Sans" w:cs="Open Sans"/>
          <w:color w:val="000000"/>
          <w:spacing w:val="10"/>
          <w:bdr w:val="none" w:sz="0" w:space="0" w:color="auto"/>
          <w:vertAlign w:val="baseline"/>
        </w:rPr>
      </w:pPr>
      <w:r>
        <w:rPr>
          <w:rStyle w:val="span"/>
          <w:rFonts w:ascii="Open Sans" w:eastAsia="Open Sans" w:hAnsi="Open Sans" w:cs="Open Sans"/>
        </w:rPr>
        <w:t>Graduate Civil Engineer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 dedicated and ambitious Civil Engineer with strong soft and technical skills with the ambition of working in a stimulating and challenging position and environment. A Civil Engineer well versed in leveraging team collaboration and communication to meet project milestones.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dispBl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Kenyatta University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Nairobi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Bachelor of Science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Civil Engineering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09/2015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07/2021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Second Class- Upper Division.</w:t>
            </w:r>
          </w:p>
          <w:p>
            <w:pPr>
              <w:pStyle w:val="documentdispBlk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Kenyatta University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Nairobi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Certificate in Leadership &amp; Career Development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01/2020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04/2020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Nakuru High School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Nakuru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School KCSE Certificate (A Plain)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02/2011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11/2014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Alwala Primary School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Kisumu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School KCPE Certificate (383/500 Marks)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01/2002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11/2010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Personal Strengths and Skills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ullinth-child1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Self-starter, disciplined, confident and goal-oriented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Inter-personal and Communication skills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- I understand how to effectively deal with people and setting time aside to get to know team members on both a personal and professional level, through social activities or team-building training, while still maintaining professional boundaries.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Good teamwork and team management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Forward planning and strategic thinking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: Ability to set priorities in line with company goals, reviewing systems and policies, and attending trainings.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Highly motivated and self-driven personality striving to achieve maximum results.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Reliable and flexible adaptability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Conflict Management and Problem Solving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- Experienced in acting as an impartial mediator in disciplinary procedures and ensure it is administered in a fair manner and meets all legal and labour regulations and requirements.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80" w:lineRule="atLeast"/>
              <w:ind w:left="220" w:right="80" w:hanging="192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Cross Cultural Skills-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Vast experience in working in multicultural settings.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dispBl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aps/>
                <w:color w:val="020303"/>
                <w:sz w:val="20"/>
                <w:szCs w:val="20"/>
              </w:rPr>
              <w:t>Civil Engineering Trainee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02/2022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03/2023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Civotech Associates Ltd.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NAIROBI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KENYA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Projects &amp; Specific Tasks: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1.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Roads Inventory and Condition Survey</w:t>
            </w:r>
          </w:p>
          <w:p>
            <w:pPr>
              <w:pStyle w:val="documentullinth-child1"/>
              <w:numPr>
                <w:ilvl w:val="0"/>
                <w:numId w:val="2"/>
              </w:numPr>
              <w:spacing w:before="100"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Undertaking country-wide Roads Inventory and Conditions Survey (RICS), incorporating data into KRB Roads GIS database.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Interacted with GIS software, particularly QGIS for: data entry, processing, manipulation, mapping and analysis of geospatial data.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Oversaw training of engineering interns on use of GIS software and instruments.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Extensively used spreadsheets for network analysis of surveyed roads.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2.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Technical and Performance Audit for Financial Year 2021/22 and FY 2022/23 on behalf of Kenya Roads Board (KRB)</w:t>
            </w:r>
          </w:p>
          <w:p>
            <w:pPr>
              <w:pStyle w:val="documentullinth-child1"/>
              <w:numPr>
                <w:ilvl w:val="0"/>
                <w:numId w:val="3"/>
              </w:numPr>
              <w:spacing w:before="100"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Attendance of entry and exit meetings at various Kenya Urban Roads Authority's Regional Offices.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Sampling of projects in accordance with terms of references, technical audit and site visits to sample projects.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Preparation of Audit Reports and compilation for submission to Kenya Roads Board (KRB) within set timelines.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Preparation of audit workshop presentation report.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Adhered to timelines to meet quality assurance targets.</w:t>
            </w:r>
          </w:p>
          <w:p>
            <w:pPr>
              <w:pStyle w:val="documentdispBlk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aps/>
                <w:color w:val="020303"/>
                <w:sz w:val="20"/>
                <w:szCs w:val="20"/>
              </w:rPr>
              <w:t>Construction Assistant Site Supervisor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04/2021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07/2021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Solma Constructors Ltd.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NAIROBI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KENYA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nth-child1"/>
              <w:numPr>
                <w:ilvl w:val="0"/>
                <w:numId w:val="4"/>
              </w:numPr>
              <w:spacing w:before="100"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Performed Site Supervision of structural steelwork.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Liaised with project manager to supervise subcontractors in adherence to set work details.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Oversaw personnel safety and efforts at work site.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Supervised material usage and contractor man-hours to keep projects in line with budgetary restrictions.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Maintained records and logs of work performed and materials and equipment used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Collaborated with management and fellow supervisors to organize operations and achieve demanding schedule targets</w:t>
            </w:r>
          </w:p>
          <w:p>
            <w:pPr>
              <w:pStyle w:val="documentdispBlk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aps/>
                <w:color w:val="020303"/>
                <w:sz w:val="20"/>
                <w:szCs w:val="20"/>
              </w:rPr>
              <w:t>Civil Engineering Intern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07/2019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10/2019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BENISA LIMITED COMPANY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NAIROBI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KENYA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Project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: Upgrading of Kahawa Sukari Estate Roads to Bitumen Standard.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Tasks:</w:t>
            </w:r>
          </w:p>
          <w:p>
            <w:pPr>
              <w:pStyle w:val="documentullinth-child1"/>
              <w:numPr>
                <w:ilvl w:val="0"/>
                <w:numId w:val="5"/>
              </w:numPr>
              <w:spacing w:before="100"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Concrete works and Bills of Quantities.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Performed Survey works (Setting out and leveling).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Establishing drain invert levels and general drainage works.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Performed Laboratory Tests on soils and materials.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Tested characteristics of materials or structures for use in designs.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Accompanied senior technical staff for on-site inspections during construction, learning how to communicate design requirements with contractors and equipment suppliers.</w:t>
            </w:r>
          </w:p>
          <w:p>
            <w:pPr>
              <w:pStyle w:val="documentdispBlk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aps/>
                <w:color w:val="020303"/>
                <w:sz w:val="20"/>
                <w:szCs w:val="20"/>
              </w:rPr>
              <w:t>Civil Engineering Intern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09/2018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to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12/2018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 </w:t>
            </w:r>
          </w:p>
          <w:p>
            <w:pPr>
              <w:pStyle w:val="documentdispBlk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COUNTY GOVERNMENT OF KISUMU, Ministry of Public Works, Transport and Roads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KISUMU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</w:rPr>
              <w:t>KENYA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nth-child1"/>
              <w:numPr>
                <w:ilvl w:val="0"/>
                <w:numId w:val="6"/>
              </w:numPr>
              <w:spacing w:before="100"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Established actual measurement for preparation of measurement sheet and payment certificate.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Accompanied senior technical staff for on-site inspections during construction, learning how to communicate design requirements with contractors and equipment suppliers.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Assisted project engineers with grading and roadway design, stormwater management system design and erosion and sediment control design.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Tested characteristics of materials or structures for use in designs.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Performed construction observation and took soil samples.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280" w:lineRule="atLeast"/>
              <w:ind w:left="220" w:right="80" w:hanging="192"/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Structural Design using ArchiCAD &amp; AutoCAD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accomplishment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178"/>
              <w:gridCol w:w="4178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65" w:type="dxa"/>
                  </w:tcMar>
                  <w:vAlign w:val="top"/>
                  <w:hideMark/>
                </w:tcPr>
                <w:p>
                  <w:pPr>
                    <w:pStyle w:val="documentullinth-child1"/>
                    <w:numPr>
                      <w:ilvl w:val="0"/>
                      <w:numId w:val="7"/>
                    </w:numPr>
                    <w:spacing w:before="0" w:after="0" w:line="280" w:lineRule="atLeast"/>
                    <w:ind w:left="220" w:right="260" w:hanging="192"/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Participated in the TRAIL by Vinci Challenge, 2020 Edition (an innovation in sustainable construction), sponsored by Vinci Construction, where my team qualified to participate in the semi-finals among the eight teams selected from Africa.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after="0" w:line="280" w:lineRule="atLeast"/>
                    <w:ind w:left="220" w:right="260" w:hanging="192"/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Certificate of Attendance of Continuing Professional Development Webinar on Structural Steelwork Design to Eurocode 3 Presented by The Steel Construction Institute and DOSHI Group from 6th Feb- 3rd April, 2019.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after="0" w:line="280" w:lineRule="atLeast"/>
                    <w:ind w:left="220" w:right="260" w:hanging="192"/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Certificates of Participation- Annual National Mathematics Contests at Mangu High School (2012,2013 &amp;2014)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after="0" w:line="280" w:lineRule="atLeast"/>
                    <w:ind w:left="220" w:right="260" w:hanging="192"/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Certificate of Excellence for best performance in German Subject Form Four, for the academic year 2013-2014, Nakuru High School.</w:t>
                  </w:r>
                </w:p>
                <w:p>
                  <w:pPr>
                    <w:pStyle w:val="documentaccomplishment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60"/>
                    <w:textAlignment w:val="auto"/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417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ccomplishment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60"/>
                    <w:textAlignment w:val="auto"/>
                    <w:rPr>
                      <w:rStyle w:val="documentaccomplishment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Technical Profile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skill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786"/>
              <w:gridCol w:w="2785"/>
              <w:gridCol w:w="2785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ullinth-child1"/>
                    <w:numPr>
                      <w:ilvl w:val="0"/>
                      <w:numId w:val="8"/>
                    </w:numPr>
                    <w:spacing w:before="0"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ArcGIS &amp; QGIS.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AutoCAD skills.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Microsoft Office Suite (MS Word, MS Access, Excel, MS Power point)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ArchiCAD skills.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Structural Design software such as Prokon, Prota-structure.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Programming- Python Language.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ullinth-child1"/>
                    <w:numPr>
                      <w:ilvl w:val="0"/>
                      <w:numId w:val="9"/>
                    </w:numPr>
                    <w:spacing w:before="0"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Python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Project Management.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Open Sans" w:eastAsia="Open Sans" w:hAnsi="Open Sans" w:cs="Open Sans"/>
                      <w:b/>
                      <w:bCs/>
                      <w:color w:val="020303"/>
                      <w:sz w:val="20"/>
                      <w:szCs w:val="20"/>
                    </w:rPr>
                    <w:t>Contract Documents</w:t>
                  </w: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- Review contract documents, identify all latent conditions and interpret all subcontractor questions in order to prepare structural/civil/architectural Requests for Information.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Open Sans" w:eastAsia="Open Sans" w:hAnsi="Open Sans" w:cs="Open Sans"/>
                      <w:b/>
                      <w:bCs/>
                      <w:color w:val="020303"/>
                      <w:sz w:val="20"/>
                      <w:szCs w:val="20"/>
                    </w:rPr>
                    <w:t xml:space="preserve">Engineering Design: </w:t>
                  </w: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Demonstrate comprehensive project management consisting of detailed engineering design development working closely with clients to perform accurate and timely project delivery.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spacing w:after="0" w:line="280" w:lineRule="atLeast"/>
                    <w:ind w:left="220" w:right="200" w:hanging="192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Technical and Performance Audit.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Skills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skill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786"/>
              <w:gridCol w:w="2785"/>
              <w:gridCol w:w="2785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280" w:lineRule="atLeast"/>
                    <w:ind w:left="0" w:right="200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AutoCAD Civil 3D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kill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786"/>
              <w:gridCol w:w="2785"/>
              <w:gridCol w:w="2785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280" w:lineRule="atLeast"/>
                    <w:ind w:left="0" w:right="200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Autodesk AutoCAD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kill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786"/>
              <w:gridCol w:w="2785"/>
              <w:gridCol w:w="2785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280" w:lineRule="atLeast"/>
                    <w:ind w:left="0" w:right="200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ESRI ArcGIS Software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kill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786"/>
              <w:gridCol w:w="2785"/>
              <w:gridCol w:w="2785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280" w:lineRule="atLeast"/>
                    <w:ind w:left="0" w:right="200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AutoCAD proficiency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kill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786"/>
              <w:gridCol w:w="2785"/>
              <w:gridCol w:w="2785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280" w:lineRule="atLeast"/>
                    <w:ind w:left="0" w:right="200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Construction management</w:t>
                  </w:r>
                </w:p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75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killpaddedlin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0" w:lineRule="atLeast"/>
                    <w:ind w:left="0" w:right="200"/>
                    <w:textAlignment w:val="auto"/>
                    <w:rPr>
                      <w:rStyle w:val="documentskillpaddedline"/>
                      <w:rFonts w:ascii="Open Sans" w:eastAsia="Open Sans" w:hAnsi="Open Sans" w:cs="Open Sans"/>
                      <w:color w:val="020303"/>
                      <w:sz w:val="2"/>
                      <w:szCs w:val="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Languages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English (Full proficiency)</w:t>
            </w:r>
          </w:p>
          <w:p>
            <w:pPr>
              <w:pStyle w:val="p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Kiswahili (Full Proficiency)</w:t>
            </w:r>
          </w:p>
          <w:p>
            <w:pPr>
              <w:pStyle w:val="p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Dholuo (Full Proficiency)</w:t>
            </w:r>
          </w:p>
          <w:p>
            <w:pPr>
              <w:pStyle w:val="p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German (Written &amp; Spoken)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Interests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Watching Scientific Documentaries.</w:t>
            </w:r>
          </w:p>
          <w:p>
            <w:pPr>
              <w:pStyle w:val="p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Research.</w:t>
            </w:r>
          </w:p>
          <w:p>
            <w:pPr>
              <w:pStyle w:val="p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Drawing</w:t>
            </w:r>
          </w:p>
          <w:p>
            <w:pPr>
              <w:pStyle w:val="p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Hiking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tbl>
      <w:tblPr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8406"/>
      </w:tblGrid>
      <w:tr>
        <w:tblPrEx>
          <w:tblW w:w="0" w:type="auto"/>
          <w:tblInd w:w="1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hRule="exact" w:val="80"/>
        </w:trPr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CEE1EC"/>
          </w:tcPr>
          <w:p/>
        </w:tc>
        <w:tc>
          <w:tcPr>
            <w:tcW w:w="8406" w:type="dxa"/>
            <w:tcBorders>
              <w:top w:val="none" w:sz="0" w:space="0" w:color="auto"/>
              <w:left w:val="none" w:sz="0" w:space="0" w:color="auto"/>
              <w:bottom w:val="single" w:sz="8" w:space="0" w:color="0C6BA1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/>
        </w:tc>
      </w:tr>
    </w:tbl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50"/>
        <w:gridCol w:w="835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350" w:type="dxa"/>
            <w:noWrap w:val="0"/>
            <w:tcMar>
              <w:top w:w="160" w:type="dxa"/>
              <w:left w:w="0" w:type="dxa"/>
              <w:bottom w:w="0" w:type="dxa"/>
              <w:right w:w="45" w:type="dxa"/>
            </w:tcMar>
            <w:vAlign w:val="top"/>
            <w:hideMark/>
          </w:tcPr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120"/>
              <w:rPr>
                <w:rStyle w:val="documentheading"/>
                <w:rFonts w:ascii="Montserrat" w:eastAsia="Montserrat" w:hAnsi="Montserrat" w:cs="Montserrat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heading"/>
                <w:b/>
                <w:bCs/>
                <w:caps/>
                <w:bdr w:val="none" w:sz="0" w:space="0" w:color="auto"/>
                <w:vertAlign w:val="baseline"/>
              </w:rPr>
              <w:t>References</w:t>
            </w:r>
          </w:p>
          <w:p>
            <w:pPr>
              <w:pStyle w:val="document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120"/>
              <w:textAlignment w:val="auto"/>
              <w:rPr>
                <w:rStyle w:val="documentheading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356" w:type="dxa"/>
            <w:noWrap w:val="0"/>
            <w:tcMar>
              <w:top w:w="16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1.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Dr. Eng. Marclus Mwai,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Director,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Civotech Associates Limited.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P.O BOX 26603-00100,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Jamin Palace,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Off Thika Road.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Tel. No: </w:t>
            </w:r>
            <w:r>
              <w:rPr>
                <w:rStyle w:val="em"/>
                <w:rFonts w:ascii="Open Sans" w:eastAsia="Open Sans" w:hAnsi="Open Sans" w:cs="Open Sans"/>
                <w:i/>
                <w:iCs/>
                <w:color w:val="020303"/>
                <w:sz w:val="20"/>
                <w:szCs w:val="20"/>
              </w:rPr>
              <w:t>0727791922.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Email: </w:t>
            </w:r>
            <w:r>
              <w:rPr>
                <w:rStyle w:val="em"/>
                <w:rFonts w:ascii="Open Sans" w:eastAsia="Open Sans" w:hAnsi="Open Sans" w:cs="Open Sans"/>
                <w:i/>
                <w:iCs/>
                <w:color w:val="020303"/>
                <w:sz w:val="20"/>
                <w:szCs w:val="20"/>
              </w:rPr>
              <w:t>mmarclus@yahoo.com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2.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Eng. Brian Ondiek.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Director of Roads, County Government of Kisumu,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Department of Roads, Transport &amp; Public Works.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P.O BOX 2738-40100,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KISUMU CITY.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Tel. No: </w:t>
            </w:r>
            <w:r>
              <w:rPr>
                <w:rStyle w:val="em"/>
                <w:rFonts w:ascii="Open Sans" w:eastAsia="Open Sans" w:hAnsi="Open Sans" w:cs="Open Sans"/>
                <w:i/>
                <w:iCs/>
                <w:color w:val="020303"/>
                <w:sz w:val="20"/>
                <w:szCs w:val="20"/>
              </w:rPr>
              <w:t>0725832468.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3.</w:t>
            </w: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trong"/>
                <w:rFonts w:ascii="Open Sans" w:eastAsia="Open Sans" w:hAnsi="Open Sans" w:cs="Open Sans"/>
                <w:b/>
                <w:bCs/>
                <w:color w:val="020303"/>
                <w:sz w:val="20"/>
                <w:szCs w:val="20"/>
              </w:rPr>
              <w:t>Eng. Winfred Juma,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Materials Engineer and Clergy of Works,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BENISA Limited Company.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P.O BOX 22885-00400, NAIROBI.</w:t>
            </w:r>
          </w:p>
          <w:p>
            <w:pPr>
              <w:pStyle w:val="p"/>
              <w:spacing w:before="0" w:after="0" w:line="280" w:lineRule="atLeast"/>
              <w:ind w:left="0" w:right="80"/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Open Sans" w:eastAsia="Open Sans" w:hAnsi="Open Sans" w:cs="Open Sans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Tel. No: </w:t>
            </w:r>
            <w:r>
              <w:rPr>
                <w:rStyle w:val="em"/>
                <w:rFonts w:ascii="Open Sans" w:eastAsia="Open Sans" w:hAnsi="Open Sans" w:cs="Open Sans"/>
                <w:i/>
                <w:iCs/>
                <w:color w:val="020303"/>
                <w:sz w:val="20"/>
                <w:szCs w:val="20"/>
              </w:rPr>
              <w:t>0715806334</w:t>
            </w:r>
          </w:p>
        </w:tc>
      </w:tr>
    </w:tbl>
    <w:p>
      <w:pPr>
        <w:pStyle w:val="secspacing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Open Sans" w:eastAsia="Open Sans" w:hAnsi="Open Sans" w:cs="Open Sans"/>
          <w:color w:val="020303"/>
          <w:sz w:val="50"/>
          <w:szCs w:val="50"/>
          <w:bdr w:val="none" w:sz="0" w:space="0" w:color="auto"/>
          <w:vertAlign w:val="baseline"/>
        </w:rPr>
      </w:pPr>
      <w:r>
        <w:rPr>
          <w:rFonts w:ascii="Open Sans" w:eastAsia="Open Sans" w:hAnsi="Open Sans" w:cs="Open Sans"/>
          <w:color w:val="020303"/>
          <w:bdr w:val="none" w:sz="0" w:space="0" w:color="auto"/>
          <w:vertAlign w:val="baseline"/>
        </w:rPr>
        <w:t> </w:t>
      </w:r>
    </w:p>
    <w:sectPr>
      <w:headerReference w:type="default" r:id="rId6"/>
      <w:footerReference w:type="default" r:id="rId7"/>
      <w:type w:val="continuous"/>
      <w:pgSz w:w="11906" w:h="16838"/>
      <w:pgMar w:top="400" w:right="600" w:bottom="600" w:left="60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EC185896-7910-4518-B371-20FD6B19C904}"/>
    <w:embedBold r:id="rId2" w:fontKey="{97678600-2E12-4F0C-8FB9-340895DC5956}"/>
  </w:font>
  <w:font w:name="Open Sans">
    <w:charset w:val="00"/>
    <w:family w:val="auto"/>
    <w:pitch w:val="default"/>
    <w:sig w:usb0="00000000" w:usb1="00000000" w:usb2="00000000" w:usb3="00000000" w:csb0="00000001" w:csb1="00000000"/>
    <w:embedRegular r:id="rId3" w:fontKey="{38AB1D70-F043-4C90-A67A-8BA1A22B876F}"/>
    <w:embedBold r:id="rId4" w:fontKey="{5A70D121-02EC-40CE-99B9-E5182648CBB5}"/>
    <w:embedItalic r:id="rId5" w:fontKey="{C7B6090E-C333-4516-9470-06D04BB946D4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topSection">
    <w:name w:val="document_topSection"/>
    <w:basedOn w:val="Normal"/>
    <w:pPr>
      <w:pBdr>
        <w:bottom w:val="single" w:sz="8" w:space="0" w:color="0C6BA1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cntcSecparagraph">
    <w:name w:val="document_cntcSec_paragraph"/>
    <w:basedOn w:val="DefaultParagraphFont"/>
  </w:style>
  <w:style w:type="paragraph" w:customStyle="1" w:styleId="documentaddress">
    <w:name w:val="document_address"/>
    <w:basedOn w:val="Normal"/>
    <w:pPr>
      <w:pBdr>
        <w:left w:val="none" w:sz="0" w:space="30" w:color="auto"/>
        <w:right w:val="none" w:sz="0" w:space="30" w:color="auto"/>
      </w:pBdr>
      <w:spacing w:line="240" w:lineRule="atLeast"/>
    </w:pPr>
    <w:rPr>
      <w:sz w:val="20"/>
      <w:szCs w:val="20"/>
    </w:rPr>
  </w:style>
  <w:style w:type="character" w:customStyle="1" w:styleId="documentaddressspan">
    <w:name w:val="document_address_span"/>
    <w:basedOn w:val="DefaultParagraphFont"/>
  </w:style>
  <w:style w:type="paragraph" w:customStyle="1" w:styleId="documentcntcSecparagraphParagraph">
    <w:name w:val="document_cntcSec_paragraph Paragraph"/>
    <w:basedOn w:val="Normal"/>
    <w:pPr>
      <w:pBdr>
        <w:top w:val="none" w:sz="0" w:space="30" w:color="auto"/>
      </w:pBdr>
    </w:pPr>
  </w:style>
  <w:style w:type="table" w:customStyle="1" w:styleId="contactsectiontable">
    <w:name w:val="contactsectiontable"/>
    <w:basedOn w:val="TableNormal"/>
    <w:tblPr/>
  </w:style>
  <w:style w:type="paragraph" w:customStyle="1" w:styleId="documentparentContainersection">
    <w:name w:val="document_parentContainer_section"/>
    <w:basedOn w:val="Normal"/>
    <w:pPr>
      <w:pBdr>
        <w:top w:val="none" w:sz="0" w:space="8" w:color="auto"/>
      </w:pBdr>
    </w:pPr>
  </w:style>
  <w:style w:type="paragraph" w:customStyle="1" w:styleId="documentparentContainerfirstparagraph">
    <w:name w:val="document_parentContainer_firstparagraph"/>
    <w:basedOn w:val="Normal"/>
    <w:pPr>
      <w:pBdr>
        <w:top w:val="none" w:sz="0" w:space="0" w:color="auto"/>
      </w:pBdr>
    </w:pPr>
  </w:style>
  <w:style w:type="paragraph" w:customStyle="1" w:styleId="documentname">
    <w:name w:val="document_name"/>
    <w:basedOn w:val="Normal"/>
    <w:pPr>
      <w:spacing w:line="600" w:lineRule="atLeast"/>
    </w:pPr>
    <w:rPr>
      <w:rFonts w:ascii="Montserrat" w:eastAsia="Montserrat" w:hAnsi="Montserrat" w:cs="Montserrat"/>
      <w:caps/>
      <w:color w:val="000000"/>
      <w:spacing w:val="40"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300" w:lineRule="atLeast"/>
    </w:pPr>
    <w:rPr>
      <w:color w:val="000000"/>
      <w:spacing w:val="10"/>
      <w:sz w:val="24"/>
      <w:szCs w:val="24"/>
    </w:rPr>
  </w:style>
  <w:style w:type="paragraph" w:customStyle="1" w:styleId="documentparentContainernameSecsection">
    <w:name w:val="document_parentContainer_nameSec + section"/>
    <w:basedOn w:val="Normal"/>
  </w:style>
  <w:style w:type="character" w:customStyle="1" w:styleId="documentheading">
    <w:name w:val="document_heading"/>
    <w:basedOn w:val="DefaultParagraphFont"/>
  </w:style>
  <w:style w:type="paragraph" w:customStyle="1" w:styleId="documentsectiontitle">
    <w:name w:val="document_sectiontitle"/>
    <w:basedOn w:val="Normal"/>
    <w:pPr>
      <w:spacing w:line="220" w:lineRule="atLeast"/>
    </w:pPr>
    <w:rPr>
      <w:rFonts w:ascii="Montserrat" w:eastAsia="Montserrat" w:hAnsi="Montserrat" w:cs="Montserrat"/>
      <w:b/>
      <w:bCs/>
      <w:caps/>
      <w:color w:val="000000"/>
      <w:sz w:val="20"/>
      <w:szCs w:val="20"/>
    </w:rPr>
  </w:style>
  <w:style w:type="paragraph" w:customStyle="1" w:styleId="documentheadingParagraph">
    <w:name w:val="document_heading Paragraph"/>
    <w:basedOn w:val="Normal"/>
    <w:pPr>
      <w:pBdr>
        <w:right w:val="none" w:sz="0" w:space="2" w:color="auto"/>
      </w:pBdr>
    </w:p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parentContainersinglecolumn">
    <w:name w:val="document_parentContainer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table" w:customStyle="1" w:styleId="parentContainersectiontable">
    <w:name w:val="parentContainer_sectiontable"/>
    <w:basedOn w:val="TableNormal"/>
    <w:tblPr/>
  </w:style>
  <w:style w:type="paragraph" w:customStyle="1" w:styleId="secspacing">
    <w:name w:val="secspacing"/>
    <w:basedOn w:val="Normal"/>
    <w:pPr>
      <w:spacing w:line="500" w:lineRule="atLeast"/>
    </w:pPr>
    <w:rPr>
      <w:sz w:val="50"/>
      <w:szCs w:val="50"/>
    </w:rPr>
  </w:style>
  <w:style w:type="paragraph" w:customStyle="1" w:styleId="documentdispBlk">
    <w:name w:val="document_dispBl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paragraph" w:customStyle="1" w:styleId="documentullinth-child1">
    <w:name w:val="document_ul_li_nth-child(1)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documentaccomplishmentpaddedline">
    <w:name w:val="document_accomplishment_paddedline"/>
    <w:basedOn w:val="DefaultParagraphFont"/>
  </w:style>
  <w:style w:type="paragraph" w:customStyle="1" w:styleId="documentaccomplishmentpaddedlineParagraph">
    <w:name w:val="document_accomplishment_paddedline Paragraph"/>
    <w:basedOn w:val="Normal"/>
    <w:pPr>
      <w:pBdr>
        <w:right w:val="none" w:sz="0" w:space="3" w:color="auto"/>
      </w:pBdr>
      <w:textAlignment w:val="top"/>
    </w:pPr>
  </w:style>
  <w:style w:type="character" w:customStyle="1" w:styleId="documentaccomplishmentpaddedlinenth-last-child1">
    <w:name w:val="document_accomplishment_paddedline_nth-last-child(1)"/>
    <w:basedOn w:val="DefaultParagraphFont"/>
  </w:style>
  <w:style w:type="table" w:customStyle="1" w:styleId="documentaccomplishment">
    <w:name w:val="document_accomplishment"/>
    <w:basedOn w:val="TableNormal"/>
    <w:tblPr/>
  </w:style>
  <w:style w:type="character" w:customStyle="1" w:styleId="documentskillpaddedline">
    <w:name w:val="document_skill_paddedline"/>
    <w:basedOn w:val="DefaultParagraphFont"/>
  </w:style>
  <w:style w:type="paragraph" w:customStyle="1" w:styleId="documentskillpaddedlineParagraph">
    <w:name w:val="document_skill_paddedline Paragraph"/>
    <w:basedOn w:val="Normal"/>
    <w:pPr>
      <w:pBdr>
        <w:right w:val="none" w:sz="0" w:space="2" w:color="auto"/>
      </w:pBdr>
      <w:textAlignment w:val="top"/>
    </w:pPr>
  </w:style>
  <w:style w:type="character" w:customStyle="1" w:styleId="documentskillpaddedlinenth-last-child1">
    <w:name w:val="document_skill_paddedline_nth-last-child(1)"/>
    <w:basedOn w:val="DefaultParagraphFont"/>
  </w:style>
  <w:style w:type="table" w:customStyle="1" w:styleId="documentskill">
    <w:name w:val="document_skill"/>
    <w:basedOn w:val="TableNormal"/>
    <w:tblPr/>
  </w:style>
  <w:style w:type="paragraph" w:customStyle="1" w:styleId="hiltParaWrapper">
    <w:name w:val="hiltParaWrapper"/>
    <w:basedOn w:val="Normal"/>
  </w:style>
  <w:style w:type="character" w:customStyle="1" w:styleId="em">
    <w:name w:val="em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COLLINCE OTIENO ODHIAMBO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0b39908a-46f6-4080-a3c8-08866204d773</vt:lpwstr>
  </property>
  <property fmtid="{D5CDD505-2E9C-101B-9397-08002B2CF9AE}" pid="3" name="x1ye=0">
    <vt:lpwstr>DI4AAB+LCAAAAAAABAAUmcV2hFAUBD+IBTLoEnd3drgPrl+fyck6Bx7v3u6qhP9QMAKzCE5xBMISsAAhJE8QEI+zBCXANFooPXR+TsS+CMgKherxIsccVBnUNWq3DOsZGiXSJHSNOTCnzvctpjHgdASpdSBfuxORaIgxLq/NZ4hiNMAjWbULMjIuSL5Eeoz2WX14LblHUGkV9XCJhwg86j321vC9xK+79kEvt3icJ5xvde2Eb3G8wTsEJvZI04M</vt:lpwstr>
  </property>
  <property fmtid="{D5CDD505-2E9C-101B-9397-08002B2CF9AE}" pid="4" name="x1ye=1">
    <vt:lpwstr>zCjOq4LlRk+2x02Vc1MXXpCwfLi9Nu74rumXmmUE2ZfU8xRjI0kNvAjqmwAmqVn/umr+um65TuTZcpSCk4hZ3A0RAfWMxsCRAonjB8eYfC2ImsBZd7Z165V0SNhvA8I6Ve0ec/pg/3GEFDNFCHSdSY5v3UBYTyN5OSu3CrTj3BX3yOw+tXxMGyMBwvCRTvoZw5nVvlzTCtLS1Mfo+W9P8gK+eQHv4AXWENTiN1XeqjGejDxZ6L3kZVGSB3uw4Kw</vt:lpwstr>
  </property>
  <property fmtid="{D5CDD505-2E9C-101B-9397-08002B2CF9AE}" pid="5" name="x1ye=10">
    <vt:lpwstr>MQTBGW8jv7GlHNLM7HDdBhFfcxhZpehjJsYmmTPj8YUPvuDsPYWwUYPwi2N+ik3PqslOi8PsL2EG2TVuKmQgDyNp/B9Rn5C3rKFzYmFfdiu4MVrQ0P15kTh5wXquOepZxEAOOCWzdXmm/qV4BVqnbLJ3SQ9dRz7g2guLhLX75FQ9gZnq/PElZ+h13OZT2PiJYJSx9nwRH1QDxEi2B4HUCvrKI1f88S9VQs0oHkBYertWpuwQTmwn0NU0ckxntzX</vt:lpwstr>
  </property>
  <property fmtid="{D5CDD505-2E9C-101B-9397-08002B2CF9AE}" pid="6" name="x1ye=100">
    <vt:lpwstr>QazfyMQB35kazggWGUaQTOUU2kbE/1cREv6SigqaNetYKxCBoxVyi6zQchZKW+DUV6IAPqtJbMnqiZ/GZuDgV+y/tf9o+SKDqBtTF7iEoN2+6bSvDd+CHV6DfIBaU2K6ynX3aJY5gel9US+xcmIkf8A5D/0NBLxDLjZzusGqmq2cBQz/9s5D0WQACi0Fb2eSNDk80XWeMLf45d0QMnjJwG9aLRD66wQavFc2qRhIfCPZqM713Ip41v+GCB1hfq7</vt:lpwstr>
  </property>
  <property fmtid="{D5CDD505-2E9C-101B-9397-08002B2CF9AE}" pid="7" name="x1ye=101">
    <vt:lpwstr>h9cZuPasE0PmejFpC7ITodSNcSEdirzXd8EApoauZl0xPkkw82K+jUR2kkWT27yHlOkwU0Khw0E+e8PApend/Tldmix+AOYev6KuTCH6DGkTWeR93RyFfRBOogqGKuVCEoaKqKlhEu4xYxc6Zvm5V6mVa5MRiRv2ZNg/rqcL2oVRTSuBCgPqeEC8GTxegw8/OS7/PF2tfLaUEgDQ3eGvlfj8jj1JuAIxjJ03bcBPUbEzU8Z4vmMnHs6kVAy2TuY</vt:lpwstr>
  </property>
  <property fmtid="{D5CDD505-2E9C-101B-9397-08002B2CF9AE}" pid="8" name="x1ye=102">
    <vt:lpwstr>LZ2dzEU8s02z1cYLfiuQEBTYNgx2k9+SU/Kclphvb7ydXuh5vJZNX5436ScgM/6Cuvux+DRzTfYSlr4f0VJd5dfk0hOWLAfjBmQuOOGsshoBFlA3PDvqTbdR9vGtv18GjBxAk0x4Tg3R8a9NeqPAsAJ7nNLDNTcKiebIsVKCueGOZfxBzbLfZHmRWhJ3w/siJPXIw+nAoOAkF9olof4KkzMx717Z0tF+n1Hh/Qri+wJ/0PfFH59CrI5UlP3nLK1</vt:lpwstr>
  </property>
  <property fmtid="{D5CDD505-2E9C-101B-9397-08002B2CF9AE}" pid="9" name="x1ye=103">
    <vt:lpwstr>FGQp3PI2MvV+oSlKzoXhHxBfZg3keLbRrlx1dA7ewx7WWEqLL8ujkF3qz1DSrZ65YuP5I18PaE5fY28UmR0SBhMf+tbraGkP8BGaWC+ngUNlL3kfcgf1GtLb3EB+PAhfdO7fkKo9B4i6+KVSJVH6VSkt5K/6ryC3ULFE08xBLitnnOFyr4PQwri3wOY/SIJBtXFhE+tSZWZgOhJC8wsesAlX8pYKI1RJDVqWb33rzP5AnEYCtb2BbR3nbNngdy2</vt:lpwstr>
  </property>
  <property fmtid="{D5CDD505-2E9C-101B-9397-08002B2CF9AE}" pid="10" name="x1ye=104">
    <vt:lpwstr>hWWXu3RIXxCxeiWD8tCcu1vMi78eWFwXDs6wsIKOiykLkeDI+kpmE4QS8DGhfA00BP3WgW/dg5J/jwwtHB/OK8Cwd+1h5B5UMtgNx882S377KGRCsds0INyicR/HXXCmYgM0iCOyYvtT5n0w/JQt4f3Sd68WUCncuQFjKas3Laqp3kveqcJNXZS0ruGAFTqeeHvRh24xgJ7UwcKepqFdWuXPXe7NvQ7hDqxnqQUBVgRZwesAoAxlDKpsdes/cOs</vt:lpwstr>
  </property>
  <property fmtid="{D5CDD505-2E9C-101B-9397-08002B2CF9AE}" pid="11" name="x1ye=105">
    <vt:lpwstr>SeG/dSGNpgnx5RJc5MOZTUYrLh9v1DoFeUt07omocbbGwgPRw0cgEbrWlz3ciiOV2dDcZLySgZVYKq5/e8hvMPAwdLVc4PklLz0ql0PI3FcJnQBwGXdWZ3czMwz9zC8LZCn+KAVB0h5AToyEKdaOiLPVFFcAyhfZN9pQC2KI/3ISw/mcR0WNZhOGMI5E0NtpfqB+SITUdgwbPhJyhlZE6q9nuJf6jaPhhmN61t4QdBaXmpo472UIePpQP16XXIr</vt:lpwstr>
  </property>
  <property fmtid="{D5CDD505-2E9C-101B-9397-08002B2CF9AE}" pid="12" name="x1ye=106">
    <vt:lpwstr>woCGfc6eK+skzUDxlgapHKPylGmfwTPDsEEXfAdElVfzRn0rtNcKLUqdJPgw85LSloh1rg73635ewuKXLDLnhSb+1euF805Wh4Yruvj83a4IxRKTU9wkIjR5Hov2KtNkjpVt+MrL6F4Gd0NgDCK1bqf82vYOvihc+gfAtPUjbmzpA7ev82mNxnoRSPI3Pod41hGGG63z8MQxJVpsihyfMHiIZRXI0SDCkWbz2I342s7BhANLUsuvOzoGwoCRV9w</vt:lpwstr>
  </property>
  <property fmtid="{D5CDD505-2E9C-101B-9397-08002B2CF9AE}" pid="13" name="x1ye=107">
    <vt:lpwstr>HBrfzbOpzzDitCHJbdVPlGNuCzrban3x53dX8Ys5S/yYzKBpOEJQFKiIidki9OH03Ilq2GHD+Zyv1jMt5UMdnepEZcDnC2fXrZ2ZOOGOyAjrsiiIQd9VR9Z2DxGz22IKMalMIp8qeuLbxOTu+ByuRX7rOQ7mQOgoZEOvnlAuZKNKPHvb6A/PZGvUX5azWbRhxmIH7fmkKfxRRo4O9xFtq26w8iwroIE0kyXNeAuWtJVMYzAI9vhVwFoog/GK59Q</vt:lpwstr>
  </property>
  <property fmtid="{D5CDD505-2E9C-101B-9397-08002B2CF9AE}" pid="14" name="x1ye=108">
    <vt:lpwstr>pbeVH1umENvm3S0Zy2Z2EAr8lLBSmvjyG/jeEv/6OiN4M/JZotzKexm7YNcMWkSpxE6hciA+9rx/WPzQwQ+O1/YOnpss9SdTGjgM3sNQPblu1sZ6XnXKRv69b9x27vll7UjY4asLx8YGyxyy4qJP0ufSCPWI3mCwEt88Bt+bD8g2wrPW2dbSrq1f3rR6qvWQhsheNrxwfEhyMnoVeyX89J5jHJb8z59atQV3xeh/9yD3nzDzw0ebPNAKTXPk6ZJ</vt:lpwstr>
  </property>
  <property fmtid="{D5CDD505-2E9C-101B-9397-08002B2CF9AE}" pid="15" name="x1ye=109">
    <vt:lpwstr>XHb/o4mzD2fAQgjzzKrfEfRFvIeGG5a/6TQ6J6PWhzBkyh/ds59ws/5Lk7yR+vnq6DG9aWPdTkoN9sjYpWnxZNsvISnIGiYxT0pq1txuXTKTMPq+jyOm86m2CA9wErp9KeI80LhdM9L+cca1rJER2cM6WEpxbq7eM+3vWGezIANWL3yg+RGhfzvEAyEFSw6jVOakFnOiJcb+gm4uNhRVx/gaoWuQxEQ2d9Z5l7xMcZjK0YAB4de9JsvJRWs7pXL</vt:lpwstr>
  </property>
  <property fmtid="{D5CDD505-2E9C-101B-9397-08002B2CF9AE}" pid="16" name="x1ye=11">
    <vt:lpwstr>t/GWU2NExNfRuvg6lMm9rJdWYxXN8gUvy0cq4hnpAO5eAkLIRGQUkG1ihWJEAqwysmNOONqOaVTM4ukTtkeqdeuv8WohiiHqxMQHlblfX4I1+KnN7OFJALBmH545A7GAQXCzmLn//tynW+dzCgOoLuiIghfz+VnrSDe1RvP8++0rdKn+MjeCWEKfrUycIeglH1DwAea1XXIFNWbndzwkFfYEBC2sCwNpZU6e6gszLiL8jRFxr/he2BK23z1qno5</vt:lpwstr>
  </property>
  <property fmtid="{D5CDD505-2E9C-101B-9397-08002B2CF9AE}" pid="17" name="x1ye=110">
    <vt:lpwstr>DZBvuyegDEX6elXd9JpYJXEVIC72XxsCy1ZmT/5RVpl7xmVud7Oz+k6pIioOx1mXnM7GSAEv2yD6EL6vw4uvNNuJU6HjHgYfjBKW4lngvK9RdB37qcsVYqs2No/iLU6vIhrs4Oat/sYgCw6+rtwNPvJCfnV0EmLFuSNC62xf0BRsiBLx3taxv209FYfkBmAEj6YcWD2aJ8WyBqbWkIqf7boDRIGdhu5h9m1D1qWR/5eQsi3Hef1EgBZMKr4U9uD</vt:lpwstr>
  </property>
  <property fmtid="{D5CDD505-2E9C-101B-9397-08002B2CF9AE}" pid="18" name="x1ye=111">
    <vt:lpwstr>SiWlqmWb3eDtujq0iwcinku1/zPL9BQiuqOgklmkyvyLc2FnImqoEq7VtkzZXSRNlEPBWbV1cLrsTJsldyi9XeGMkMYmjDEaPqtfe9ZAhKElqXRXQlKUVejMbc+VKXYKWgQFhCOGLF30jx+QXkNvuPJsCz/fQzVY8l1gnG0/lFHCK4brZLfox+nLxDIBMqze3iPIakCLTwN1uJjc/S5T0SYrYagKOaEUYFioCyMe9eQe+AnjRWAEXVBydhtIoUJ</vt:lpwstr>
  </property>
  <property fmtid="{D5CDD505-2E9C-101B-9397-08002B2CF9AE}" pid="19" name="x1ye=112">
    <vt:lpwstr>e5fLyn66q3H0o+6ea6CM8wxGaht6nm9KWWKAjisob8CxlIjEDpPKmNAPgZ7887K0jCrjzPsQHHueK6CLgHeN+4OlX8VxjnFlARDx5BWxx5NjxBbJyTBxm8J72ujrMfo76QkDXqbk58HfyZlGIZlu+ZjEHw5asV/bfTlWg7Z3XqjMZyCAQiFjXuwKrIuo+cpFykCR4Cxp1ZuuFrdYvvt37fF6YbGzduQFkyZ57yDCq1e3oSqCCMCicLNrAiSwAgs</vt:lpwstr>
  </property>
  <property fmtid="{D5CDD505-2E9C-101B-9397-08002B2CF9AE}" pid="20" name="x1ye=113">
    <vt:lpwstr>xd7af07mdfKLIKm4sqUOLJRgkWPaJdnadd2/6G3Xr7418uJwn8rfW2q4LfPF5UfoL8cth2xH7kAsDKHfCyOOooekPCwSQ5tv2s697vmtSvQsahthFlUmwIPEQ4z9xn2xzsT2wHKbKXBZ51zxzMZNg/hsLCPw9TiqC5k03wpfIKSjJooez6liaP78Uvo3T7G+Jm412PYd7rT6ALc9BphS5SqWcuv6ib67vBnVhKeJb1Mpod7XPnjr/SO6hlLwPbJ</vt:lpwstr>
  </property>
  <property fmtid="{D5CDD505-2E9C-101B-9397-08002B2CF9AE}" pid="21" name="x1ye=114">
    <vt:lpwstr>xbTEZXFIYBAkwXbG1GTguQw4ypylmc1hhi3OK+3wkHIhbR+0GnP8sReXdx4dz6pYR0V0q4jk1Pq+JWH4zsJZL5qiMIaHY+9yQgCeCK/BzFlzDp/uEwV+6epTsIJl9XoVwOw7plJq0+pX5IZsaRCY8XUtrEQ3K80I6FZeyL+ZSGEkU0QfT9vCOmVwL01aDQbwLH/rIQ697+p3jySlDzUfisoV6W0TYsAmt+5rrSJiqVId5uPDpBHgsThiKby3GYm</vt:lpwstr>
  </property>
  <property fmtid="{D5CDD505-2E9C-101B-9397-08002B2CF9AE}" pid="22" name="x1ye=115">
    <vt:lpwstr>i90cCXFo+RBgcJCROOtCgbq8d9OMz/149jKevVKeCtIXESlhGNCyxG9FkwRk5FDb0LRBKWzLjRKKjb94cng9tPnoRr7AwlhsY5oCSTUM80/CVsY+j4fm5Y2+XODlRsXxyw3xqjQVQKoG5LWsDLCLZQwQbp6ZzonWnSnDRVDm4B0prRNPXOw46Ie0HDT169FmzRFMKHxT/14WUt4KaqJvjI/6wiEI6Q4xhcgpba1Sasjb8Ngpy+nJmsq7wrniB26</vt:lpwstr>
  </property>
  <property fmtid="{D5CDD505-2E9C-101B-9397-08002B2CF9AE}" pid="23" name="x1ye=116">
    <vt:lpwstr>BQ4+fFe/sAHAniOKshxwXaGzM5o9cvJ4wfC68N5Zc5K9z4w22GcSu0UUgm53/BTdiAX7njv5xefYx5P6DzO7wYeARZbbJZPhMxkWPxTDGCrPATTUeYIglm7iRQXmrsg1k8ZJ3xaCRSVUPe2lTZkGg10xNn1UnGi4IYy71ETIHkB2DPMQYlz0iCJVs9GrPrpZNRfNHBxjIkSvurpgrfGqYEf6hNk9cL0TZdiKaqexG0JSG9ul/I6bIYYnH3BKZxh</vt:lpwstr>
  </property>
  <property fmtid="{D5CDD505-2E9C-101B-9397-08002B2CF9AE}" pid="24" name="x1ye=117">
    <vt:lpwstr>PnTzHVDZsrStWx+iCxsdG9RnprOkJ4eaD6YA8LwgToSrOrA9SrZlfrvuT4WZBVAZzLn+51U1pRQpetX/1SEiByYkDPmVO++MTY6iiMihLrYu+DYAn5Nwc9waq+j4+NvKi5GXjjN44tESRGz3nrF9JMfTKqpRocY05cvdxJxyqHyQbD2F5JFjS6KlI+Iju0HB+twcyYH7JhK9BGtwovER5++KBnjICAqtFQemi+DkPEEFw19GIYPMdCLHd7DY9e6</vt:lpwstr>
  </property>
  <property fmtid="{D5CDD505-2E9C-101B-9397-08002B2CF9AE}" pid="25" name="x1ye=118">
    <vt:lpwstr>FIrYYU2+FN2DCcslopiCnOo95VNIHgkX41QMnT1x8CKptv39DM1451C+2gT9QRmZAK5zpoXMl1Hj5Q0s7BceMpX0u/VQM+6vgVZbyRG8G6Dz/EePnwSCJVhMyJY/03E5irhZia3/xi98DzXp5DF/jsBzA2SBQ/JQEY7qIgDa1oIyD1UHOjvXVVzRwdphASfSLK80PrWvuyameD24TN1064pCrSqC8b7JthRBXeUPZn4hLacXVNqeELWT0eeQQSn</vt:lpwstr>
  </property>
  <property fmtid="{D5CDD505-2E9C-101B-9397-08002B2CF9AE}" pid="26" name="x1ye=119">
    <vt:lpwstr>FCc4kNONRQdp1qCypm3fcyezLCjWyEexcDuAKRVsCWhwLrBHKL0FGo/s92f3kk+K093MVfnDG16aJJooCPlT80eaP8l9Vnfz9nLbbCt7sc8nHsUV5ic2jPjgZQWpAD4RY2VTz+MWLGc9tYlcyZcO/kQmY9GhOyQIaCzvW95UGr0NeRvEAxuY7AQFCSbKFDdxjGGeJ9rwUjVNAh89T0koFz5G0x7ctZgSqsaTQf4BYozQeIA0rZk06SnKRuD3CWo</vt:lpwstr>
  </property>
  <property fmtid="{D5CDD505-2E9C-101B-9397-08002B2CF9AE}" pid="27" name="x1ye=12">
    <vt:lpwstr>L24goNxEbZ8fyEc+1PYpwCH4YSCCHA8mgg8HFim/5k9yI2dqLjctSWnRMFXKWtEiuM9VX0ll6PIygmvv20m18PKIUGxEA/QCd23zYYHW7SZI1quADQJCBLm58ydjBY/FNHU80kGCa7mi7rmB6reJpLZWwRLMFD/aXOe+Wygbyx/lZ1sedDkQOnv6b+vgnLeeOxXP8z4rP60QBTcplPQjMrl0qNDzocUfnpkUxD9fk0ZMXTYMmW/dBUwyF1e/UOM</vt:lpwstr>
  </property>
  <property fmtid="{D5CDD505-2E9C-101B-9397-08002B2CF9AE}" pid="28" name="x1ye=120">
    <vt:lpwstr>SR5L9/5e5l0F6f3S5kCi6w+eeJ+icJJkV237LXApO3glOV21p/f9+rGpKU7E6QR5B9NwDxWlEEWMW27s9vMGfj7h+sVUZptZt6d+dNkZRm7PQY8n4zxdF9VIFfVKdgwwG4GaloCRWKNCunFc0m67FXBJXTKxLwVXMq4QYcdRieiS+fwAZfYF0cIRWfI4oEDJ2Ta7HIp72e4ow11z2Bvi2R8lI7qhVVWtXritTGTl9Vl6r2ZTd26c06wnogKSE4W</vt:lpwstr>
  </property>
  <property fmtid="{D5CDD505-2E9C-101B-9397-08002B2CF9AE}" pid="29" name="x1ye=121">
    <vt:lpwstr>5r679XLp+duAXiZvVmOkvrZkoJ85ZVs8B0X1ec+7kCJxoHRN+u/iqXAYByPjaUaRcuj8AYg2QYwuQMFxf0Qvs60uJpcUqq1fL+PSmwOY7pK4yRetd0RcA7y17iRHqprlEVZJslCASq2bHGzPEcw14rz77prF7f0Z96tyaYGqPQl0m2EV6XORx4YUdiehFpthTDS10M13M2ccqnPXRwRUjMGOs1sL1N4mnawZ02rJueIJUQ1iDsxJGk+g1g8714J</vt:lpwstr>
  </property>
  <property fmtid="{D5CDD505-2E9C-101B-9397-08002B2CF9AE}" pid="30" name="x1ye=122">
    <vt:lpwstr>GA9dhp+cvM5ReXL2smLuus5FEmsJ4I8shOKf7dV6HSGFzQfepYXxq/K4S9DowEXqbob2uVTr8xSEeN4VIH1eGcyy7lRdIn7dpLGDWCVi+uGSYF3H49dXvOftzgrczpbO1XzCY1OJ+ntW5KzSjQw4Cx4y9K1LEOfX6nIBsDP9EbfvJ0XqfD9G1nEY8RdAPF3XELQt7770wLOH2DRriKOssTxGfRhxGXzQBxl3UFyVgIiw/LOtsVd//vKooHWNary</vt:lpwstr>
  </property>
  <property fmtid="{D5CDD505-2E9C-101B-9397-08002B2CF9AE}" pid="31" name="x1ye=123">
    <vt:lpwstr>e0UeEeCZYunXkEm1VQbJyUZwwPNYKrH1bHrl1CSlgmQr0ILB7TnUnogkMh4LzIih+ofjvbj0vX7JlOuwuXAOcvEyWaK3DQ+gc93PXwf9KwvOYUnCkbr9KkRwQqwcpcHq3nDcu26jxCd5GKObiazHTN04ZR2pVFgQJDMiP8RrlSNIRDkMbSjBGUJcJQaYasQMdW8ldCbT62TJNqNkatt+TRSKbguG5l6mN/TWLQZcZP1QXlJt5v4+d3Gm5MfamSc</vt:lpwstr>
  </property>
  <property fmtid="{D5CDD505-2E9C-101B-9397-08002B2CF9AE}" pid="32" name="x1ye=124">
    <vt:lpwstr>YV5znCcnaT7uyEg/dguOQ71CHBMDeQxQTlKX9RxNgLt+Tw5+yptVK14nDExeAXkKke/k2lM2sc9HaNdNUdPD2X+1MLb5B5iIjzRBrL8dedtLViaApjF07O5lr+CZfeGcdGXNMww44yPQuEVar9SSdvsepDUG5vd1Hv6Fi1Z1b/LM0D6CcwWUFkc9HOqqUdokqtFK04p/yFh69Xd+YqNNqJDzdkJ70mXoBUYC6BWeWOv85MwFgJpRGo0mx1vvtGb</vt:lpwstr>
  </property>
  <property fmtid="{D5CDD505-2E9C-101B-9397-08002B2CF9AE}" pid="33" name="x1ye=125">
    <vt:lpwstr>/8YOrM1Jm0CIg0TVEGcuOfvgCpsG8ZNL6njdsln1EfAWFcI0f6UEXbIfuBII9LPpSDvEkLMZWAMCbZv061aQNtLyqhIpl5AbknKZSRtmBFuctpaXu5cIKEkDWT2DanE6fsoyDyDUdUQXN+o6S7PIFXzU40XRFKfabH7x84e6PTJ/xjcNj4jupamVc4sqsf6a+SdCVl4JmcnB3excrkh3tEIwYzio3cAM2fwMY8Z5QuuA3R1vo/NrfdwQnYIA0CP</vt:lpwstr>
  </property>
  <property fmtid="{D5CDD505-2E9C-101B-9397-08002B2CF9AE}" pid="34" name="x1ye=126">
    <vt:lpwstr>dcVVkID9K4mlbgDtqTduz3KRW7ug1bu4I90p5aCRzEQX2EQdeeCAyKlMx6ypFANyXsgDAu1T0ffuUDH0CGUqozulGOfT1TLhPVS/Jwuy7QHKNHZkCDyCBSSfHoNOApOs97SXGWBJcZ9tx2zJQOwQcCIs4f5vPZ6SosrVcAHO3J0grws1IlHLjLx6YptDWI8CHJOcQG4NeC1c+yv+vmpsaPuKiKQSoVEsxkOBfUecQnsKzigJuy/eJ+OarrbDzsh</vt:lpwstr>
  </property>
  <property fmtid="{D5CDD505-2E9C-101B-9397-08002B2CF9AE}" pid="35" name="x1ye=127">
    <vt:lpwstr>yQJoPGVmlnl4rathwjsBCJUr3miCBIIbby4n63ZW8Xoqew8A5Stuf5NZqUjc0Fff48IexPr0MgPJ54VHPiIZApcke/g8X4fmEpjel570ybxKgmp7y/KFZeWJHlL1KoiLdj9ogjIWQNnFwluWKSizL/PiOA0ocX/b1BqqxGanNK7+nx9EQwPyh0G+WovU8rEjRfDuvSjVDtoh4dK1jrPBA3Oruqnech9k7H6jlOI6CpF0hTjQHwxCEaPj1bxh9zx</vt:lpwstr>
  </property>
  <property fmtid="{D5CDD505-2E9C-101B-9397-08002B2CF9AE}" pid="36" name="x1ye=128">
    <vt:lpwstr>PbY1n+eh5MqFK149oHxX8xLHOrMbh+N4iNr7pcQ8sRG/mTx4H0ePhfIVc/4bNtZcQwpi9LUwCzc4bRZjmSAN5+RosA3Mc2Gyh7lEwwFd9e2yY3KAit9ULbEP5Jivg60UIRcv4j4SipRUPk6t773B881n43o+1If0jDMrWhP7wXwxgZaotkuahCPsjmJsIpXX3F9PQEaN7/z6cK3MbcUbhAmMTegFWvxRAowzXrK9so+HTxjqaWkcF5fQk7hKcYc</vt:lpwstr>
  </property>
  <property fmtid="{D5CDD505-2E9C-101B-9397-08002B2CF9AE}" pid="37" name="x1ye=129">
    <vt:lpwstr>cSsNql9cohuVWF97jQrj9HXTG/qbaapKIrYtvbzYdi/mwdSJmKDzLaHcAPsgkElJ9kdPqvVlnmIF0dLTWD2s/Y3CQKbh8VRi9ucCu34jekf2XJh8W3WlTNasg9gU0b87wThcb3nv7zOPKgO41Unr5eMmXxwc7VABdqGYbvf/filA0jj5pC2UeNNl+8K4XO9jVtq5lUUnOZwz+x7a/i1OQ8u7eMG1FEU+FK5jiUpXzOhDRjMYccO/pE5wEbr58Pa</vt:lpwstr>
  </property>
  <property fmtid="{D5CDD505-2E9C-101B-9397-08002B2CF9AE}" pid="38" name="x1ye=13">
    <vt:lpwstr>+o6DAJmyoBYUpcebH99UWgYez0e8FRaxF9CQxFT5ZqZXv+S38tb/WRLzsscNX/+J7cWwfyP4V5X0MjiId36C8qtFL8rluVkwfGxugU6iDlBaExgM2F6eyJ5NJTBUY01noAQwinsFHVgWKsjV4RXHDC8UTAtTOZUX/zRu5vtLS7AMtIxr0FY2cXxkLR+O67cJw7Qj8Ph1wKCmd6QNsV9ZZOjq3Gdn4TdwhbXMCbU8rERj28cF6mIrjS1DJrdIx5z</vt:lpwstr>
  </property>
  <property fmtid="{D5CDD505-2E9C-101B-9397-08002B2CF9AE}" pid="39" name="x1ye=130">
    <vt:lpwstr>D/q9+5dyhcNcQRlk7Fj1zpe+DtOHLbFRBMFivE7+tjSSr/lHaevX2m74bEaZpUwoFX0esDml4Ni4lgE89EI1tW3oDf3fPSImyOerk8nRRT3YsdYNRu+Wnzbiar4hn9/tucO42rpyd+8i2f2OUXDQfYNQjaHGECtxRVb+ZHMArpbbFkB4yKxUARyXJAI2bugxIoEr0U7b4ZED4HDemz67ESs0oP++S2/yAUcSgZniZaAm5r4Z2/vhE5JEeh4ndKt</vt:lpwstr>
  </property>
  <property fmtid="{D5CDD505-2E9C-101B-9397-08002B2CF9AE}" pid="40" name="x1ye=131">
    <vt:lpwstr>U0OgxDNr56y+ej1p7WsEQ4x7JjEX1zsWOOhoue1hY9gZh89XVgmJaZtg77l8vo+4rWWORYxuvs8/doi0aafeFPAFXaI4vx2xuadcaETu5Zw9347CioTGtsv3uvPwZLh3tG2hl6QTakFl2cn3kFM6e9ntM+yty+KSYPiA/JmO18czDa4gwMmcZNW1KwlIS/rwJtpdceXpiV8wswCCvPYZvdhuuhrCvPQGN0OBGGKZzQe8h2C2iaFdeBAhj4AZKmu</vt:lpwstr>
  </property>
  <property fmtid="{D5CDD505-2E9C-101B-9397-08002B2CF9AE}" pid="41" name="x1ye=132">
    <vt:lpwstr>ZM2/SoiDLJYDqcUluv91tLmOokPR18d99nU4Xvtd3IvedIWcOxDbsyo4i58mz04oKJM+xA3wC/eBm/pw3vScg+9cnHWm04iswfrA4wi2Um12tslZp29k0i5ttqBv/jaKxK/d6DVXMNqwkL638x1F/NcYWoORvbXEhORDwKLmAWrpazYTv9QufRWjJQfZAEcYqByGHDImADABKCTAbIrTg1ozQEis0j7Yzioyz4MPN149tZ9+szldsJ/7keKxHe8</vt:lpwstr>
  </property>
  <property fmtid="{D5CDD505-2E9C-101B-9397-08002B2CF9AE}" pid="42" name="x1ye=133">
    <vt:lpwstr>fe2ZmRo1atbK6xef+URDGy59YkZ7Ws83MgDO1z6ONskeYEN578/+GBFwr+AiqQYIcjzjeUYb9EkL6WPJnOm/aMJ9evrEcO0Z//y3iCt6Zqn9knn6udPIaMgqHbL9KT3W0GEOPWG8KNvur6KyVJYehIPpBE5hhgg08ZmbMzMzsr1+/VIFK1H37qFQlW2U8m7K2SK5Kbj+qBi9jNoIrY/xk1o0C705ouKyvqtiyKBDsjoDV2lNW8suJH3wNXBOk/l</vt:lpwstr>
  </property>
  <property fmtid="{D5CDD505-2E9C-101B-9397-08002B2CF9AE}" pid="43" name="x1ye=134">
    <vt:lpwstr>4tYVMO4kkfd0qmMyOruoC4YuadwnsxxpBQWo2+cMedq9LboMti+4vmM1MOSW5aqsmfyzaqzKu+hgKLYGhA5asG/lrFRY4AVonibDOt35DMYRAHFzPHzA4S4PlTkHCoMd+OXbglMsOXqpPz7/nJ66F+o2PXByizHmmWficynmcMrpVkUjXwqIWbukufaBfb9XRwrAonnRXRjGrPoeI51uMTmikRNXTxCHnlI9hukK0Ykdh1y58wsXcu0lsPRVEM+</vt:lpwstr>
  </property>
  <property fmtid="{D5CDD505-2E9C-101B-9397-08002B2CF9AE}" pid="44" name="x1ye=135">
    <vt:lpwstr>NMvx5qbXjFg5QrtqAShpp+2tBxv7If1V+6LjuDSPdDTHTnXGwjuAZrNxtinniiOXvLCeObfFvR6vSAaiEbH3XfM8jnfQahXxi5ew2c/+Uhui8QD5P7gyJqzx+O2Ln9f62VkI60O1p8h+cFnF31EIBDBw6X2O7JFHR0c+E6RBmaAg/SncDMqxlRSgieBiblgVgKnOAUXsLWl2Skh7soPwtKkJ8PYMJza6c5V2ZKqPNpVx9SGGkEZJz786cKvfA6C</vt:lpwstr>
  </property>
  <property fmtid="{D5CDD505-2E9C-101B-9397-08002B2CF9AE}" pid="45" name="x1ye=136">
    <vt:lpwstr>cdUoKfDUX3boqpQeRLr5t5jVixvKF9omtZZlvp02FekyG3cPCjYQYxXcsn5nN0ATIV+zcO9JAtT+R8PrRAzhw5JNsldOzrJUrprQ7xLwYfdC+lbWQov3Vt+nslzDklPFPp29mjYuxIF/s4NrIsFFsi2xBszTFuylALE16+x1jXXuL3DSTH+m3RHZi18W+et2yWADGEh9bsXiUkTaik9p9Z3+tcFp8LX0NeZR03x47td9KCKH9WMd1BfS/cm4X9f</vt:lpwstr>
  </property>
  <property fmtid="{D5CDD505-2E9C-101B-9397-08002B2CF9AE}" pid="46" name="x1ye=137">
    <vt:lpwstr>PnXZmMKUQNEMEwKbyAbPq91H3LuyKbFQ9dpUWekQo32viEh9gjSDbLoB/R1sqy5h1q+VngrQ427SrejEzQtjRL6n8bjlFAkhTCrN2K157TL7mOINa988L1S1r8lJ4NV3LewQd2RqNb9dilxkEiS4fXofmvVmETsJ4jUIENMUV/LJPT3EPKuQMlHqMyWMmua92izCUsJswJDUFOolo+LtrHHdxtGQIcIiUTFI29S3x62h8RlN1IkRlcplj/EZQ3i</vt:lpwstr>
  </property>
  <property fmtid="{D5CDD505-2E9C-101B-9397-08002B2CF9AE}" pid="47" name="x1ye=138">
    <vt:lpwstr>6I8ga8KvGk2TUKRXjkcdkM3vWfpoCJ+auCL6RHxMcoGWZ6TnS/WiZBWHOnvuHz+DHI4uuCauMP8AVzVfFMq2cUPf1wj9GzOYojsMkTAd3GFChbp27ALJCn4jIdX6HqrUPU8HdbuyEJP5IZL8Yt8bxJJBjvkZEn5RP+qKaxNiMoNY+IryFSJZlcBxhC9R81JDC1CFgV4zDNoCX3FbsF8LQwzxBoxExgG8eHG8IY8JxmluDTTX0VqepAV8zPhP3g9</vt:lpwstr>
  </property>
  <property fmtid="{D5CDD505-2E9C-101B-9397-08002B2CF9AE}" pid="48" name="x1ye=139">
    <vt:lpwstr>OYVFENS/hrW+wxDhkFaKixjsyEqPrfDRAjwMVaE8KRiiA0hi/muLzJ7xFFjeR+Rl5dpFwko7VDQtx4Z89RN4gqtCkPb7hmzFgdrYy/h0BuCg1RWwnOjw4Wqam/W1W1fIbecDvMtTfMQy97Z+XNyKwzCDbbe0qgsdWHBPVb16W8gNlEagDnPlOQZnkA2CCIQ/kKTqEoU69v8K218LwkUMm9I4gP/0BtY1gmV0pQdqal3UESx3QpEzg9jG3M0OwVo</vt:lpwstr>
  </property>
  <property fmtid="{D5CDD505-2E9C-101B-9397-08002B2CF9AE}" pid="49" name="x1ye=14">
    <vt:lpwstr>XNh1CAtQraJTdOy7WUjgluPilfgZsNzaK1j2mi2fUhKd97KdSrDloSi+Kwn8D/skKZlr+xqGpBP2Sr4jeSLBI6axb+W5uCYg9mo4KeOVNYhyW50wD9kVkMQSpnSnVJu3+Fbc8MzJQW0uge4XlHA+KzrDl1fQscsUPetk709JQnjYi299OJeAMKxy9mKJeMmW6l2/sT0r9s+Y7ZopgyOO85Rns76NJbthxdDwDORj3ZC4u1jEEgbmSu1rxJ1YjwQ</vt:lpwstr>
  </property>
  <property fmtid="{D5CDD505-2E9C-101B-9397-08002B2CF9AE}" pid="50" name="x1ye=140">
    <vt:lpwstr>bqLwRv5V6WAqd3kd/OWWRo2/zE+aMIetS0KFgDUzn/naGIWjabUTjiNOBEICvhsPPcrFaUCww/IlQP+eekadj2rARaDnqx9I4Os1CRt50y7sxW74fWE5iRdVcWycR0MB2ZENKeZz4ZuyP01XAxsQNPqxP6UfBw6Url6CnWw7D9W9XBrnb96YXCNH9gPSORdy4SEYUiSSYlVt5itTCHTJMWCPF6hcXuD4jXhX7KHkfrtMDe6HS1z8fA1AnojH8Rd</vt:lpwstr>
  </property>
  <property fmtid="{D5CDD505-2E9C-101B-9397-08002B2CF9AE}" pid="51" name="x1ye=141">
    <vt:lpwstr>Ckq/9aLXtQqrMMBnHIXdhKyno16Wp8/Yr0QTiXzOGgChdVgRhq21gnrXY4QgxfsDu+DSysfwC7uJvhLFuLI9d8fM5nLCvYMn3TnaU6EFgMdd1d8dmtCJdRf3LFo5Ufg7ryfuvyc+xuRgMcFrg+Wfp8VdLWtYg0/rDCIUFrHl5fIarWM2D09eczvIeVQk9lVOZvkd7uPMVOVDWXQL2hOBy4aIKIGmwLX6osj6CAG7gtIUs4DPtFDiDEsDP2LYg/G</vt:lpwstr>
  </property>
  <property fmtid="{D5CDD505-2E9C-101B-9397-08002B2CF9AE}" pid="52" name="x1ye=142">
    <vt:lpwstr>wGm4iNhMQ9Sll5MKOz+x3h9el14ugwbkArpbJ3bE16ftN8VTRIZXKPtar9VYMfNF3BwEEq5u9fT/PvJfPpXvIGFRW8wyEDY0vhBOfz5QObY5NO+vnatEBDCtcfXYPy4MSK9bFVVp6ePQCjt7aN4fj3QwLS872cbcQC1BXNXjucla3JwJ3SoavnOaE5dO1cZsn1TOYygulQgISA9EAnaoFHzyH0rpLTVsbDiFzE+MpgAlmaKCt7DlPEg3Hof9Vf1</vt:lpwstr>
  </property>
  <property fmtid="{D5CDD505-2E9C-101B-9397-08002B2CF9AE}" pid="53" name="x1ye=143">
    <vt:lpwstr>ruLLnAIvyvENxh0IIYpA0BrHp2VEfDgUx1Qp5WHurWDhdfwoybxvhSG5IPUB+ea/I8+KfLzHo+0+lUqnIsXuJoFVIKq8k2RyZX0sfjUfremm4hc4Gg5ziinCQyTA4ca43Et4hCVXMAi9N7j/mlzC/QGDxpsiqeMN+hAwaY8yczX77ToxTsOZuRmBhXVv5JDyokrGTvE2dYHohQrFHXseveb7/bXDrxn6rQVbgXmxJB1O1VM3ItretLU8cvt2jty</vt:lpwstr>
  </property>
  <property fmtid="{D5CDD505-2E9C-101B-9397-08002B2CF9AE}" pid="54" name="x1ye=144">
    <vt:lpwstr>q+2c0H+8bEgKYwaWWt9zEWB52Zjhef77D5huUt8MjgAA</vt:lpwstr>
  </property>
  <property fmtid="{D5CDD505-2E9C-101B-9397-08002B2CF9AE}" pid="55" name="x1ye=15">
    <vt:lpwstr>+IpTkJNpEDU28IhTw6TOX904RA1kipCQ2yFK+kvn01u94tZnZJguxY6129xZJV+5kujiGEHg0YBE15UkbzafT3m2sh/AOiMkT0GQZGVQTQGHrnbQ2FIX9KVjciQgBuoKKKZahWZmWQ9OQDO0uHAxSLr3teVWHYFxw/s+VYaXi/3mS0GuGTu5mtPq0xu/AiEE3iQ87Wv+NU//kk5Zd2GYqDPWXjnpqbh2vDaJRXblkzJn8bWAAucvOrunMgsIlPU</vt:lpwstr>
  </property>
  <property fmtid="{D5CDD505-2E9C-101B-9397-08002B2CF9AE}" pid="56" name="x1ye=16">
    <vt:lpwstr>YA6sFCq8R8Yg9w8GB/guP1Nz0CrvEFZNcce1FoxwLXdQeFgPoywkkHbwEccistDvnmRSROPBdU/g+rtLVQWCRHmONPjlKMBXqMHPEpT7h6mfvpLgwPOUt1JL8zWJnWp81hERVunjMkBVuE4fGDQ082rVk6zLiCz4VowdUP4z/TD82Wy+26GlEjH/6kLIdbl9nOQvpo2XN1wk2Jq5LGLBNTh8RrxQayYebVrkBrhrHrgL57aWiIezeTSyQcT77FV</vt:lpwstr>
  </property>
  <property fmtid="{D5CDD505-2E9C-101B-9397-08002B2CF9AE}" pid="57" name="x1ye=17">
    <vt:lpwstr>j8wRigfM788we2sF6eAiWulKN1fWRDY3+07SUTKwwp/GyYQmf3qImVvR2xKq39l5R7wdiGflTMOezzkhOAEtfvl5VHpBtwvHVSoeiPE6vmaFyqB/ZQL690+G/QOV387+APLm0InEZshWspYKJCFMTv/Yvwt9VQfmdhVgh5FlOVmhDA/xu4jf9y6HjqiazRyT4Tn8MDc8dZ4Ly/f2ylMCmqehsZXARiKfqskBqjfE0Wh6Kk1cwFZ6bESduxxd856</vt:lpwstr>
  </property>
  <property fmtid="{D5CDD505-2E9C-101B-9397-08002B2CF9AE}" pid="58" name="x1ye=18">
    <vt:lpwstr>lfbmpVFesHKiubQfO8NohheqKKG3BG1BUQA5UuVOEwDb3pf1XDGuKvks4QgGMakK46amOpfD+Qc+/vqLOebg8ufNx0YgPHPpo3ONPvN+g+ol18nstXWh5nwtWctPw3v8vlTiJYam2Jdz1+UfvTIkxQTLDoY1diO7tzlOFGvArHYfoLB9STyMNtyQGk7V7xNS8ZLTXs9xE7JJ0QMhs5OIG/JL3l4wz0trYYfm426XJBa8jknyKytXktkjAwgiaP9</vt:lpwstr>
  </property>
  <property fmtid="{D5CDD505-2E9C-101B-9397-08002B2CF9AE}" pid="59" name="x1ye=19">
    <vt:lpwstr>+8WrnMfDCA0pArfGYSqqRoGxIgcUzSQRpK4WbvMry32A4Cpd8ojgtASyn/03mpZ/NX5Q1bTzRv5GT5+W5qnwIhCIsmfF7QrHzg9pggiXG8vp7GzcySpOftpKzrBWCPmNVEYPhDpS4JWP78xCuWfxAuAKhAw9uCKe2/tjFys6QdZ1MlvxXWgJNogq9bQTxuEn8PDSMIeIbsSvRusR4CYN1af2Z3nbGgOuJt6p+Lj4mt4Y6DEsovmeCaLPtcUL3I0</vt:lpwstr>
  </property>
  <property fmtid="{D5CDD505-2E9C-101B-9397-08002B2CF9AE}" pid="60" name="x1ye=2">
    <vt:lpwstr>zdB84Kh/uAZqZvpTtHD9NOJnS0Vp/78Ca6d5w0XEZwRiEb2vvKzMaZPtTrvSEq40a1wDRJdPL31X/grNVcHNeMTJOfeBLTMdR0RyaM6sG2uxCXp8FoYU8+/hED0Vd1uo8C07KEA6fRxOwq4U3P29cXGmj8hCP9d/eDmYvl8vvgjFqaVfvxKB8sI4X0KBwO8YrEgRELhgnD9ufs5Dh04VfnrCQdqPr3AAI1a9Og5+1LsElkbPGU5VuYBwwHKzxBw</vt:lpwstr>
  </property>
  <property fmtid="{D5CDD505-2E9C-101B-9397-08002B2CF9AE}" pid="61" name="x1ye=20">
    <vt:lpwstr>2/MW1Y/9u01vwDveOeJEQw2iFm6KbJXLf8zfd9LzVurF4vg7kxdK9eKnJKTnm9BTAZ3n86W/v/IEwuZMFvYaO3XAOGMJ4poXl7l/pAwWxUEtdU5sEfs8xh0E5nXFCsLO6Fxg2fFGwXE6xSrDRD7IrYZFrsTn47pJYhsbT678YsvbTFp4uciNZfLxsPLXymTrE2ymuJqe1oVBbP0Qq638oJ7wqQpMWryLWEtrSFPmfiC84CPIEBG/bQon0bw6J8/</vt:lpwstr>
  </property>
  <property fmtid="{D5CDD505-2E9C-101B-9397-08002B2CF9AE}" pid="62" name="x1ye=21">
    <vt:lpwstr>19g0LfE47YzOnYMimN1ctIs+HQbZqyk8hbew2fnIat8bd3Aly55h3kci4awgaqNEnLGFBm8bUDG+BidQPOVPid+linRbob/XMEOP2slTOFDmbBg8I0M3BpeV9r/FgAGacbe6yu3Lt9iQZYJo7v9WFZ7H8zWAahbxGxbaY6ElzHGaJV45UzzhBU5IRar/6Xkb8GpVs8WE3hRjso45/TkTRFpRRcWbk20t0mPHR0eq7t/LHIguf1EVs9O2v/4PU/H</vt:lpwstr>
  </property>
  <property fmtid="{D5CDD505-2E9C-101B-9397-08002B2CF9AE}" pid="63" name="x1ye=22">
    <vt:lpwstr>v3zodIY5CC0QWz0+RgskNPnQKwJmh6O7hTqMRgWhmnX6UKf0qvAqJDFkcefaeUwsWfHZ/MsifKj4dYcFKiw/XPwatDDyDMXK/vAkEuPG6+gF3YD8wpq7FDSvXzsc/LQXdV6dbuM1YwbT9JaHxURTc0bSqE+CJz2RN2oByAmIYZ9yIQH1lUZVlElZyV52Of2LjPN5bM+aS4RTZhG3pBOD6xZzGAYPUBP5Ctb3wFtD5MwdXJ7A83e4UZ8smMmqikV</vt:lpwstr>
  </property>
  <property fmtid="{D5CDD505-2E9C-101B-9397-08002B2CF9AE}" pid="64" name="x1ye=23">
    <vt:lpwstr>vJC+n79akgoOouc+A8By+GkVQmRTF/MRFyKZumTHB73WTVwkl0u0NKTULbHUDfh5Hk9MpgQRXME9WAFRMYhV3GpiugZiXrE1xOCh0cWgb9RA3FZoyMQ9Ct/todkKwFyuHMlz5y+MPVxCySTHPIRfJAsjIbRNBNu4IGh0jPABfdLMOcEZJhahzfPeVbV7SX1SBc0JJHwnim9WYdSreXnZnWEOlgTiazrKnVRGQzIvaXOqdlSfiRyaZ2Cr3r753OY</vt:lpwstr>
  </property>
  <property fmtid="{D5CDD505-2E9C-101B-9397-08002B2CF9AE}" pid="65" name="x1ye=24">
    <vt:lpwstr>r1P+ByDZVHhA9yXb4FNtHQpgP+pbP6T6I0laNXORETM6FsTf0JKEkZtHAcyPfd34aLGKi5JW7g7E1/gcJuJrA+JqU0eW9pTPy0f6jWUIBIzif24g1dAPU4xhVhb8ZHLE84pCxF94cZGTP0kRtFyxrwnm7IWtHFLEHXE2U7PUk0vPoI+td5AIlxgBV10wmxcFP97db+gt3ZulHzM1kWMJ3MahaaaIOugzylAhDNUUmq671DZCEqB8XcBXIGwTZCb</vt:lpwstr>
  </property>
  <property fmtid="{D5CDD505-2E9C-101B-9397-08002B2CF9AE}" pid="66" name="x1ye=25">
    <vt:lpwstr>6Jd5eXZcNtTvqO3qBKO2tLqLsn6QNtlha/kIZpy+n/n1/6CtgC3oM3w+KIjCLGkf5I3I19iGxmDsdJmPfwufIyVDCID0UOnr00DwiVjScPAcGoaYTtapGQXeXIseBHFTv1FcHKAnqsaaPXx7iiAEB5Nu/cA3649i7tzYabHxelyoYd4Ind7VI9qxXu/nZ/HncG8fdx/s1PSfZbBstQ8iSVzYWGo0ddMgNcSFqQqiOdEZP0sVibqZx3/a36Z91IB</vt:lpwstr>
  </property>
  <property fmtid="{D5CDD505-2E9C-101B-9397-08002B2CF9AE}" pid="67" name="x1ye=26">
    <vt:lpwstr>nyd0wAZN6lV3VB7RMU/UyoA1fGl4Z0ggS17rwFgNq7yL4wMBErpivOgHbKGOVtWGTmYGQKCYtdmFSlPl+Y2QVDoOU+30to9kbQPeO3cHSuSMqK4EDtKSynrzeDsfrWyyfU6sk9jDJfR0kJjs8Wxhh6thIRIZ2zrBtrHaG1gwJlKMjswFQOl90vgzubUni1CdE1CX66GzQLECqaFaE33dS/q+ASFfoMUyyc6scL1c8NLlVI3Qj43SixhDyp+C5uR</vt:lpwstr>
  </property>
  <property fmtid="{D5CDD505-2E9C-101B-9397-08002B2CF9AE}" pid="68" name="x1ye=27">
    <vt:lpwstr>UrT2vNVTZLOyYl9f35pAvyn+lVOe12dar3b0JCQH2CXAnX+Hi56OBSjRa1yUWPeuxlqE1zUW83J7pX32OY0XEkrhN99RjK4u9jdjWel12Qg+v1MkdSppS/GfOERAU9FXC69Iaf+uGXMScvGBJ9rm6lQn96zqcXpfgG2ok+7koK6vaCB70Z3tlPZ28/AWV/N7H3HbO+tQmrmFc22P/sx4vH18V3lC6dPyQnvTs7P+3XJb6YA1zL6xQcSri9v1cFi</vt:lpwstr>
  </property>
  <property fmtid="{D5CDD505-2E9C-101B-9397-08002B2CF9AE}" pid="69" name="x1ye=28">
    <vt:lpwstr>/+g73srre8ZRETOr2WeQEc6kyads8I3mRPgpsB3qAhF5TJ3jqTrKiTtlVgNcyJgNsnPxG+bcXx39RA6KWnf4rJgrdjkio+f+69Zsso+JNz3mSI1e+gmVADXqjVmAibKukgZpiosYHKeuUQDbZzCkiKICiwKcRp9ztIVaRpgxSljd1DRhtO6/FuR5Mvb/t6lRFOZJoc433FU6/AQUTRZR750vpeVC07G4XyScxr4OVALW/EkUYJpGRwNCc+lKvSa</vt:lpwstr>
  </property>
  <property fmtid="{D5CDD505-2E9C-101B-9397-08002B2CF9AE}" pid="70" name="x1ye=29">
    <vt:lpwstr>vNqatj/G4x8ftbNDwzhMzk0ckhW7VqzHkHz8kc0OWMR1kdodJLSSn4rXM19sU2sc79l80dK/5HaDw8yFyGKNUu1qTSrEgeuJ39PvLXKJie5k+dSfolXTp+JbYOSXnBra3HNjV4yDyl/Nrx6SULdwl6sO4e6joS0jDuF8KkSjAzkI2wDyw2P0aPmZjgSt8r6J+RVB4JsAfDTx1l3ZzTy5ZvDqkMNU/sO37Zav4YaAqsURWeDf6cnUeWne3rC9tIA</vt:lpwstr>
  </property>
  <property fmtid="{D5CDD505-2E9C-101B-9397-08002B2CF9AE}" pid="71" name="x1ye=3">
    <vt:lpwstr>RJxxMlhVmikMByAvzl+dl+AV5JP1PAKVLkqZ7hSTme5CBEvWsa/gwI61YZujnPw14Fz6dSR8pSYCn6FFe0znvaFeNg+V27MfojXcKQuV8wy9XbBz3e0cnmqyxCQ6xN3Eg9SO5BtX5ondpB9nuPM7jH7motcgSZTWR1OIG3MH1+qzd++6b+A5b9L7tnxLhZC564a+S2XcHsI8gqotZr1Lb+Twnrkxe43BIGCR+FTF4o+nMyyQxyOgOdX5UrleJEZ</vt:lpwstr>
  </property>
  <property fmtid="{D5CDD505-2E9C-101B-9397-08002B2CF9AE}" pid="72" name="x1ye=30">
    <vt:lpwstr>pf+dqwKF/Z1LYE1JNIZRWbZ2aE6VfHWOxQNoG6qSyvSMLNMCx9RtrFF7kri/2ncYQNMRYJKikBSS6tY/5+AFc8s5bt4lBIrNaJPPQK8du21Ry3CBEH8+NTZ5+yJtAP5YVi90lQ7QB+FvPz/yPh8u6bkCBW5GJLEHb68wMtT4yFT4GYWAQUP8q71XGxIt4PFbXwDqcQIr5IFVppYJE0pz0u/wGmrva/OqQrX734iXs3KUOt9yZugZSJSASmLi42r</vt:lpwstr>
  </property>
  <property fmtid="{D5CDD505-2E9C-101B-9397-08002B2CF9AE}" pid="73" name="x1ye=31">
    <vt:lpwstr>fKmHX4wA6TYKJDKUO4wBvwhMeLWiJFFfwVXLOzk2rmwcihNtqgwBxXnHfYA/bGgzmBlwyOImyQEV/Jran7oeXhTplnBffvQwvQoJjnATBGHn4N1gJ07JU48NY5NJqu2/CrEksrT1yEw32LslKWkdPIKEUoAz0ZIKj3wz8c+OygHWV+mDtDRCpakQ8impP///eY2TiXnLhdiILOmkvnMw39HHcrjWR/ope8WTQdxCKOpVxmrNu2bjiPY6j7EBYXF</vt:lpwstr>
  </property>
  <property fmtid="{D5CDD505-2E9C-101B-9397-08002B2CF9AE}" pid="74" name="x1ye=32">
    <vt:lpwstr>OrWxUuBjwp4D54gTGU2GG3v4KewsxJlC1hWTKkcaVPk9dR7DkPN7NOXJ2f4dEViuPox1MQRZuJQk88P/QmElEM6rQYwMN11GOnTKru8PpM5CZ/g3LI3ztfaC7G7fwQjU2pidRGv/SLfT+6ZZ/iw0cGHux5oxbEPcFyK5XyZ9zh313n6qWxLgFwnEsruPgLvfpO1leFB04tEuAg8yp7v+md7I/3JkZj4hTMtxlvAiv+HXfYo2cNOSnWeJJ+vTYg9</vt:lpwstr>
  </property>
  <property fmtid="{D5CDD505-2E9C-101B-9397-08002B2CF9AE}" pid="75" name="x1ye=33">
    <vt:lpwstr>PQdQUHRDrxRTKYJ4eORLxlKCsRz6Jzbl13Pwal9oNKBZHlcoaj51AJHQh5egc2EZq7wghoLxFHylW887bbfP7IX8c18Au54KxXx+s4GYJ3xNDKYR2XVf7YAsBIEbg2t9vpzFDTfOtZWDRifdWsAN4mCB8WGpCGKrZareMvjkz1XAsjlGvdKyx88a/wIkpkBfkLMW2cC+UigjpykpU9vFmO9liqkjEvZB3ACn1D6k3RIT7VgdnIfScqHsjloUWvF</vt:lpwstr>
  </property>
  <property fmtid="{D5CDD505-2E9C-101B-9397-08002B2CF9AE}" pid="76" name="x1ye=34">
    <vt:lpwstr>H5ukaDvPuOh5z6yyoEPVmJv1v7qCrD1kcAAL16+xVCvRDAu5fInxpdfpL2KXVJB5v+itvs2uH+o7WFhLhf09CsJ/FlHUn0L1yht3U7jRy7q0ILjrGFkbwnW6E9L+9xUIvwHL7LPykQV4SCoVub2q8Foje+jGFdvO63lnNqmOepT9npjkarpQk95UWceru8vdQpxglZiIGA9Oz614MVKojEQ4ZCu24wtuhw1ZqMS6bVvfXJ4TjpCHvM5UQP4Dywe</vt:lpwstr>
  </property>
  <property fmtid="{D5CDD505-2E9C-101B-9397-08002B2CF9AE}" pid="77" name="x1ye=35">
    <vt:lpwstr>dDqqO6HNzhbG/BAZx0wSIqKemLxAXFp0IwNb6QrtkWAj/Ftxg7VVB5zFpK2Fa2XPBEjlOSnQXDFYEpuBxO0d+L186Y3JbqI6UIEFeNgZ4KfPpyhiT1fgfntiDQtey/ee8cgT0fpTeltoeVTnblYAEnPJXH9gupCePgDRt3r5gan89rQNmlZSQfXIfkqqxh9JZW4Ch9MVTYmxtLJ+63NmurzAXw5VJV3N72Cfv45PWrqRBAnt4yQ8UVxp62G/Aa1</vt:lpwstr>
  </property>
  <property fmtid="{D5CDD505-2E9C-101B-9397-08002B2CF9AE}" pid="78" name="x1ye=36">
    <vt:lpwstr>Bcrxku7+vBkBrpzqloj4Wo81/PxZv3dFUGXy/dohTg/mGwaquIjJTvdVr7pDh6zyhLAUxFzKAe19F3UfcZ0bLZvpB01oiFZYCVRJAqJkt7eOCKiW3xM+TY4FFBtJ1t0J8ludbNehxpkch1sCkHxh4dpm2R7LRer8kMs9Z3p6OR8GWx2o0GfjzhiEAGVxGAkFN65NOGlIhTMjZPQ3YJOfpdpz998WneDuGQ8L73fIlwEsN4STWwjyiOVei+WDloS</vt:lpwstr>
  </property>
  <property fmtid="{D5CDD505-2E9C-101B-9397-08002B2CF9AE}" pid="79" name="x1ye=37">
    <vt:lpwstr>neqHZVhJpyYhfv25DJlAnMPJopy7yJ0wOinnO+HOmrJoM8ysrHE/xhN7wKwpB/c1+jJw4Kz7nj49RfPwNI+zcLKtaWTfgu5Scw5ssKBUPhkmgQWHJCw5pYIzNmUga2zOsO9X3MAv0miXTk4kwufn3mI/O98pszHp5rXcXrrFDfk1QGpq3hK04Xs1rKxTY5d61gQ7QoqIB3Ly6W60vRH5+zf/KM9j7hLqk5fdBBielg7NwMoxhjNbUnlTLxJ3YwC</vt:lpwstr>
  </property>
  <property fmtid="{D5CDD505-2E9C-101B-9397-08002B2CF9AE}" pid="80" name="x1ye=38">
    <vt:lpwstr>N3bbOL0lbekpWBaWAvVts/51VGcFSZ4OYsLy9oHKrXrJ/dp8qPmJ3W1y58AB5585bUdL6lXdTlquOks0Vu4Mxbu/xYmA4cMtEZwOrpwge6kwW+7v1ucRM3rMPzbdUcDPKpArixwNatGwF+4hDi3yHiHUIVQa8aTvl8CjS5eMKc5uyqp2iDtsEb+b6IszFPLTHNYaJgWWWjJt+3IP26yaEJF3Cq1TDd+ZWUPlre4aBYP1hlelHmg4FNwO+HwHAEX</vt:lpwstr>
  </property>
  <property fmtid="{D5CDD505-2E9C-101B-9397-08002B2CF9AE}" pid="81" name="x1ye=39">
    <vt:lpwstr>QJX97Iyh/dVoswkk1dwCGr+g7IysRF6OROsaEr1WtklqRRvbS5JGE3W6a91Xvb70FQwnN4Xo9Ws/jVewtUeIfZ8j8PZbHh5NmX2vAiDYQ5BGZ4aTysqjeeDqioB7CDsiRFKyGL1dtN32VEfDRBfmKP6uQT1CoZsqakMko7CBr/xU25Lim9nhOT8ems8xBli+E7ahXd+yj6H3+DmflpxVYXC6mXXvfAunOOoxzb9fN+eHuRu9KyhJO6HIF/DGhFN</vt:lpwstr>
  </property>
  <property fmtid="{D5CDD505-2E9C-101B-9397-08002B2CF9AE}" pid="82" name="x1ye=4">
    <vt:lpwstr>XxvESbdkpimhw+9DNSP41ezKg3G2dmrIZe51g5JWtBIoOpqLJ44mf2pe7X/3+EDQzFX8VeHf3h/88xhQ8WkmYftU8x04eSJhcRyEU8rfmGqC2WcEq5thkhpDrNuYJKoORSAPPxpmM8zG0T4wu+k73IDaMhp8zu6OVHvXJn5tjGUalX7bRGbL605KToykp0wocNho2psuzBGM1nnkiO273LF1Mfx++97qfdEOmgalU0A6n0oBuDL9AzYu5gFCsfG</vt:lpwstr>
  </property>
  <property fmtid="{D5CDD505-2E9C-101B-9397-08002B2CF9AE}" pid="83" name="x1ye=40">
    <vt:lpwstr>gnfb51f6Wasep9Ee9fQafZz2MxPJUsDwt3Op8spBXTOWC4gCLgM9Vqoqii7GaVKAHeRsP2rZMS1MTmCYNr4bGTmiEDuWUyvOJHS/yxBLQsYmS6lcod8+LTi+Kx64VIrOo45I6YCWQJM/vKYbk4MkDHOQoCcYA859zR+0PnbPRV6fcFdqVX37Y3WTlWZU8iX6+enZg0Ki/R5Nnk1hnquuDyyMbCNiSSQ/VIHv0Cciq9Ji1FG2zvJ33QfTVqORxR2</vt:lpwstr>
  </property>
  <property fmtid="{D5CDD505-2E9C-101B-9397-08002B2CF9AE}" pid="84" name="x1ye=41">
    <vt:lpwstr>SE+1mPni3bydDvhEw90Gxvb7tRH6WfeGEAjxCrXNZ4yAiWxdxJBuR8Z49YWq4VMdnFW6cHY0L+1pYIXtcsCOOSnhHWZho+V53tScak7Rao8ZVo+3/loDMzArI71CtyFrdH99jEtGu51SNd4c+ZMG32+bHfulcLFA4uQwZ69HxaWJnqRwnkH6Ik6HsQn6/1xCl7vkltGWWIgay+h/J3abJ5QzK9yzrWe+XsICg8I373B/l8syAKwCT1M0yNpL2IC</vt:lpwstr>
  </property>
  <property fmtid="{D5CDD505-2E9C-101B-9397-08002B2CF9AE}" pid="85" name="x1ye=42">
    <vt:lpwstr>990J2N+zpSUttmQx6iD1uQrd1sKBSJzjrCzJQo2nW58UsJgVUg0zM3X7uLOW3slajSbYX9DjyQPjHECrdFnSnqyvH3vhQGwVOFEqRkrCY+wQcqodgABmqsJvFzcwu2b8CUqwHo/oRk1p8BGvVta66hQPmKMhJic8mLQQeppUXBK3utS401vxJXjcvFeM9arLw3gYVIb3FzhKJPj6iG5Ykc2u2YFSqinOxYL/FZswr5lg5cssJtWwHNtfmBGI15N</vt:lpwstr>
  </property>
  <property fmtid="{D5CDD505-2E9C-101B-9397-08002B2CF9AE}" pid="86" name="x1ye=43">
    <vt:lpwstr>Baj3ZjeCpUdiwhK1d6dB40/IkOIt9L63M4hSdI+Et+nTCsrY37JyAeFPvec5pj+QQJ9Yj8+BOKcs8CUuNPkJfwqGvxywvZhCIoftDlBqLG+pKA9oC0ON8lWlbMSEtEodBu+GHxKvpjBaS+4QWePs2mAySIaxHEH+atGDY2Wdssnvp5IN9nDVxey67Df3slb+YQiH2HmJyept0AJRlHmmm1lX7MY/ouCstV8zSJQ9ENGMaKlbZ446jbOpi2wAzQb</vt:lpwstr>
  </property>
  <property fmtid="{D5CDD505-2E9C-101B-9397-08002B2CF9AE}" pid="87" name="x1ye=44">
    <vt:lpwstr>w/EVB1CgRgM52vP9AuYFNhAcpqgIi4cerBXASv1rdck4cncL8LgT5yvq2dQjYyhS3WnzldpbyuvfLep30mDZdyCbGzq8mNPbaBiEqYJjcDkbVZB50TeO5ycMJvrMlP3CVfmJP/WV/oopZht1uwnLTUcbC33EsqnJ8TUY3j5iKDQTqfb5S8FTCuExj2aC8ure20isMX697eGoVO6/Wwt3J9PJl4go1QQUJLLajfYKQnZOP8lJoV3LXGhtwhCffQr</vt:lpwstr>
  </property>
  <property fmtid="{D5CDD505-2E9C-101B-9397-08002B2CF9AE}" pid="88" name="x1ye=45">
    <vt:lpwstr>IXJdk0woHmPvi4xStUKqrewGEUaYqJxrPKo34KgXxgunNpPIIdTkXgvwTr6R9f5frQ690X2dES7n5Zw+sfld6iA1qk26Hb0D6H0jjbKwAzrMFr7gY1Zw+S5gBjqOkM6ejEw8Vat+VNkxgZ1BmbsZgGXJdBk1Fx2ho1p+mRIGym0fbX4bEqmXtGxhbMV49eGsIIVZT/+YJIEuLjm2FyF/QQ7pd+oRe0a2gTQXolyesX3kO1NMLLSpgue96/ItNgb</vt:lpwstr>
  </property>
  <property fmtid="{D5CDD505-2E9C-101B-9397-08002B2CF9AE}" pid="89" name="x1ye=46">
    <vt:lpwstr>UPx0b8ihhHbToan5dhiVYrm4cM1NzyLs49Y37tTfJ5MU3PEodtzWf5BYQChtMMUXCFbYeuGvlkVi1ML74WfviUOR+e4jqYrTcgbcAE6nUf7tZsaqBMYAG8LnY0I5TE1NXgSu/aOWQHXhnRA+vbuITn8Sv64RFdiY4kjfkuTDlJv2ok64rV3d8NBs12FB2J/Ghkrvk3CzDMFpFdBdhdV6TxY5SkJ9Mgx36LqRt1SeXMVncJgGWiX/Ph7+6NeL+Y4</vt:lpwstr>
  </property>
  <property fmtid="{D5CDD505-2E9C-101B-9397-08002B2CF9AE}" pid="90" name="x1ye=47">
    <vt:lpwstr>7nExz2mGppkphN4gZcZjD1lqkStPxbBkCopOsmRitfGtUwjooiGkRQJklH5vqMbR94hL55xfNvgEE0A+ejeh47YKPkeY6QcJ/RyS4KwSd2J0a726EEmspOb3ui6gLdcvGCQMLCwuW0RNFgGrUO0cfexGfImfEMfBLAzJOuRs4QE+xDYV/SERyUoDABmmzob4vLG3ldZCwHhVAy2F12CgW+TOx0nixUQUxyGmYHEgZMX5CX8Scn0BuK7oG/ymLtf</vt:lpwstr>
  </property>
  <property fmtid="{D5CDD505-2E9C-101B-9397-08002B2CF9AE}" pid="91" name="x1ye=48">
    <vt:lpwstr>tdLwFcFWjVjVaAovZeXgajyJ0M/ivIGe1YU9devq54GN++eZl/O67dn4nS6Xl1EfBFTQFyULT1GQEelJKjRNHHDRlcac0bmUw9WX7W9vQXu5gw/4xPpc3Mb+yp2jLD/rejXIvDTnOPKtKIiz1PnCGJHZOrQTpAuyPa2Qy0MdUHuDoaPDpqyM8iGWKGBGYE/JFhkyTHpY/nx9eMFOMih/DcQ4slYA73P94H1rdLRp5BA4F+3xYmwbz24tcEbyBpU</vt:lpwstr>
  </property>
  <property fmtid="{D5CDD505-2E9C-101B-9397-08002B2CF9AE}" pid="92" name="x1ye=49">
    <vt:lpwstr>ZMRVr3aTm0rr3Q/x1VfU+nZVzfuKcK/UKLJdPYeGpZPpaT+/5JFkgeyMkd7ZpewP6gdgKAJzeqxkOIYUi0MVvmIFwuFkXQMf4fQ1xIUOKsgB+iSwcA8Jvn0wg2f7g57zfEzNURHLBE1R9ydrvVkjsmUyeDI6TMS8o2Sg3qtXEXykOOJAb/ArxTt/xYC6jHLn9xljfONE51zCHVLxGtHyGl4gaV0cZL467AVtcQE7ioDgByy/PcYp6WLVPrzllGO</vt:lpwstr>
  </property>
  <property fmtid="{D5CDD505-2E9C-101B-9397-08002B2CF9AE}" pid="93" name="x1ye=5">
    <vt:lpwstr>fFgC4vgSBDux7GuzSuhubc0Biv6MHtlx8259nAKhG8P3WarIO5kUs6Shf4xLFQEgSOvzmd30glEPSyX9gxWh2QI9iSY0EiHoCCroxcJ+uPs9tDg7QrokjuBpYGbIv+omOTlYkHt/V8RkoahYDpIMNc0xJxVrIlQqQhV+Vckr7kCLPdSu+oa4wZ8IC8wi2sM1qudUJWg55tmlSMWals/v2RcfsBkwzYWGJLFtRJe4yG4hIOMH3KoLiMuQzXN3omo</vt:lpwstr>
  </property>
  <property fmtid="{D5CDD505-2E9C-101B-9397-08002B2CF9AE}" pid="94" name="x1ye=50">
    <vt:lpwstr>9ijGPsqr0NIKPkEM6lmQLw9a8Tnoy7B5e3w6WpYiJcprhx2sQfhQrl7caMbzikiSRJ28rkRtjJLAaqDyi/gK9/53a1UNmqbZl21u9/ldf4x55/UkF/UvZ5q8tVAcU7sQenKwVI9NYpBXKoN0IEWQu0SMnTDRHKXItT8RZYDEiFLGK/7+flTWNr4/YEzAkMeJ3RYkUB/BVEOAD5Wiw2pPvtlkJjpi8S3ykz9+GK4KKvSlz2AMBAwj/hxGpQnrSkZ</vt:lpwstr>
  </property>
  <property fmtid="{D5CDD505-2E9C-101B-9397-08002B2CF9AE}" pid="95" name="x1ye=51">
    <vt:lpwstr>ZrAydBNJ+wFlOO1qkWqOlJiojeZSnPelF/tW+s7Fly2JRjfKrgWVDJGWJzXucRGZWnd+bzCGwp2qr4ObS+UfLYNNu9ojOxcb8eiICKfCXldYlVAh4CTfMdJ+ztxJafnDwZJZep9YZLcIH2uYhTaBcq/P3A5JAss+6Ovl9wL4WpTPJmQfdv5hIks8o/fNkOJKCns+U1QqzPmnVbC14+qrD0zx5rzdXfhLl91T+/ExH9/z4bosS00F3B+SUuqnIfW</vt:lpwstr>
  </property>
  <property fmtid="{D5CDD505-2E9C-101B-9397-08002B2CF9AE}" pid="96" name="x1ye=52">
    <vt:lpwstr>Mgs1LgPO1BRUNZYjdb5HwPCkQEerq0PS6HHXqzfVjAT+AqjBPp+v9t0Q2vOlT0t9+n1R3Z8t/fq5y2rOVsqlg1L7RyumX3CKsaTonbHucSnBjmil0geq4Zkx2yK6IXtfYiR4ArqCwl48rGvZRMOzCdQ+ngzs1sdUZ85vNtqKD+94YXGdaOP+huH9UZ4DFPZPfIY4gTjQr1dTV+DnLiubD4JiG66pqoMREd1KsZ23gz/Gi+l/rhf/oZOdxrueLQg</vt:lpwstr>
  </property>
  <property fmtid="{D5CDD505-2E9C-101B-9397-08002B2CF9AE}" pid="97" name="x1ye=53">
    <vt:lpwstr>cajNm6u8eJ3VxJwn9RQ8jJShsju5SlGXNTd1ZyCfBIfvPs/eEYV116RMOEaGmtW4sP4UlKo4IyF5a7rwMXG2qhlz2QK7fhmvYLhw5ohrjhCGVCLJZ8GEf9shF1VwjVF5+dA32n20CN49vHqNXH2D+VsiCWVOAzwTVywD8wzNLaJSaZAN8ZS2BlRwks2xZNmritVWPrUaWEBY1H/gHpgqofZThPK3ZOY2vp2KrziU1FcuFtj1IAjbsEvTk2A+zqu</vt:lpwstr>
  </property>
  <property fmtid="{D5CDD505-2E9C-101B-9397-08002B2CF9AE}" pid="98" name="x1ye=54">
    <vt:lpwstr>K/ZFjfVMRkhivM2CXzBJmOSzbTyp/qLoIdwo0iQBWBqjU41S9IHH7HQbmZW6RrYSNu3OrPLdcRUbkkDW+XL1C9RWFQiQZCfPwleevcTru5L7Ua03UaNQcZRfWaPxaQFLTNbi/oFpoYVCpN6k74Hf07mr674tiD0TxJXourxbJO8f6+BnyjMy0DENj8xPrWmmKXIem0wSacKFM2fBE/DRy/0x9gGS3NmLTJfSoots+5doUCAVXv0Kdg9zC27JLkq</vt:lpwstr>
  </property>
  <property fmtid="{D5CDD505-2E9C-101B-9397-08002B2CF9AE}" pid="99" name="x1ye=55">
    <vt:lpwstr>x4bkJQXRIV9rEJGIukSpopl8SJwGl889XlHNjc69EH9wmrST5pm53dqiWreSEPf0seXieWIiFPfm5vN04MDotumy4ociPZOlDiDeRbP23sMkSWUig+6qvOGx6rOQd0w6IgpPxTnl9bMGZShXbzufIPp6D+cfFKLGGa0hM2/m5QIlvOytz/sV4fzqhOhD+KSHhE9O9085RvkI9MeYnU69lc6CvnY0/BQ+oIOccoVDfd1DV7tA5ClmeVX0EwXBLaA</vt:lpwstr>
  </property>
  <property fmtid="{D5CDD505-2E9C-101B-9397-08002B2CF9AE}" pid="100" name="x1ye=56">
    <vt:lpwstr>KSIo5fTG1Vlix8UGBjEzcIGmKnrObUYi5sIEtlF+bA9tEgWXRZ3NkkMyfp20m6lk/nrLagxlyB/dMblsZqpLG3jWb4MWoN4YU9fJqPF19kGAt3DU9tC7wfWnhLM4TotlU/foU39drgxZS3Se4FKIOPYtE/zljFkwyxvOZDyPSnYGnKpJ+ckg/g9YVGjjuzEL38gCv8+paE9MW81QqL2qoroOUCc7S60obT5Rco+hOOfAk47/aXv2o8ZSFxPTGDT</vt:lpwstr>
  </property>
  <property fmtid="{D5CDD505-2E9C-101B-9397-08002B2CF9AE}" pid="101" name="x1ye=57">
    <vt:lpwstr>82IUmcCs7TanMfHqEcwAHlf1OzWXJRP5k+X0s+pYWecdvHQkBf5T78TtpA70yRKgXGMdyzOI3mqHx7cknEfkTUO1iixKubcacg5pjDumD6++DggTmKY7DXyeTEz1ZNzh0v2wBOlNBCIb9Lb43WIWT5ZDdzEyyhK/g6IjGaNTg59nuBJU5GwgQQvKeHcjNNIR2EX9UUI/6zY9K3dwVpNpRhlizFiI0qT1GJD1br6uuHw2ja5NnEvPE+9QXxAX59s</vt:lpwstr>
  </property>
  <property fmtid="{D5CDD505-2E9C-101B-9397-08002B2CF9AE}" pid="102" name="x1ye=58">
    <vt:lpwstr>VnL/4vy52wznETpgNzAEjahQ3r4jS4XpQJs3Sji8hP5fG5iy65MWExq8GaRSbEXbHYoM9hbjBsOa8fbxD4gOhIrnMenSNsn7wbgIFEUZI+eUytoZHsAgJGCgpBTGpEWt+kosijhYIwZY9L/IYS8+oosFFdAMVkdrkhTF1XkU0F81tQMvb84cfCTAuUm5wKSz4PHU0vAb/a49vdGcyu75ydY8jnGdDyeb/MZeJulSQNGhoDv2NUwnup7d5w01QPZ</vt:lpwstr>
  </property>
  <property fmtid="{D5CDD505-2E9C-101B-9397-08002B2CF9AE}" pid="103" name="x1ye=59">
    <vt:lpwstr>4isv494VkckDBvBAnGmfKolXmEg0y/21aEHdd1ebNIbq5OpVYngF2PNwCAAoT/Us2Zj+bAxmUvyCUCVjvXGA/fSuZV116xKzGyaGMJPi97KbOz02fVHd/+KEgYAWN4eCx8q/T4+VrGmpMWUWXLi57q5xoPWqsvxOGMSOeza249dr3k840nWCBrYuYuDv8IMqqnFNnvTc/GnYHFe1wn/hh5pHr1c5HfGZ/YLIe9u6dapiaAqVq741zLeaBerGJfz</vt:lpwstr>
  </property>
  <property fmtid="{D5CDD505-2E9C-101B-9397-08002B2CF9AE}" pid="104" name="x1ye=6">
    <vt:lpwstr>mRuj4v2RO9hk1gvwDjkpAc4oX59Hk1nJzDPV76ih9FTqVIL9W4tTlgEB00j2ZafLxNuTF0jDEwzajer0XFS12aPvExOLDKjlE+cKqFcV1ZVAgzSHCuO4pRL2hHivIRKDOqTcDfmGSLD++ibGlCiPQb7EZB7LDLlV/oIAL3e1vLdqprbZmeWRLhTl9MnArpED9HtuMcSA5Eneb8b0W3Nn96fH3DIt242iyc9AU+6k2LjEo0HnPLbDYxsyUp9SIwl</vt:lpwstr>
  </property>
  <property fmtid="{D5CDD505-2E9C-101B-9397-08002B2CF9AE}" pid="105" name="x1ye=60">
    <vt:lpwstr>0kg/g1U0oky0DJHHoswKZkeRUSt+bufSl/iBeLrK6nsa8aiU42XqSIvNXmEJRrQ6GPyr54sWkNomJhUBbjp+KT/ngU971XJu2tbAP09ZNPMFsD6F/TJxjB2XwTAVPTRkm3QwBpiJtHfJkGAP+7M+XFpxi0Y8UHDEpP+8V/1VLMTbzjXuuZeuvQXqk5a28BWZHEoUfyeEpq0tfEXlqyiT7IYFr4yO3WhGlJb9FO3PXE4KA06XQGXFqrvFysg93fT</vt:lpwstr>
  </property>
  <property fmtid="{D5CDD505-2E9C-101B-9397-08002B2CF9AE}" pid="106" name="x1ye=61">
    <vt:lpwstr>XpmfUTyXOHhWLWa9k7K1dZEElj9MP+s1XetHrD6MM7fhAZiOkpB8/HANLi9DiywAoXb2TFiH9XkWD0h8t6x/5GrSebcFSK7cukTVcVd5iu/WxkwZUxGnHhVv17a9xOlvRacNtYjjDd4c5LhG5enDxdDKmNwkMUNu0PijUrNZLtYqOc3K/3tiF1GySF3zSh+CbGyhBYLybLo7qaePIRim8TNLpdhadywyQej30o/WTVMK6atU7w3O2ZuxGC12Ieo</vt:lpwstr>
  </property>
  <property fmtid="{D5CDD505-2E9C-101B-9397-08002B2CF9AE}" pid="107" name="x1ye=62">
    <vt:lpwstr>54aszNJghK+zEb74aTR5d2z7tzWuS4vZyH8EUGDTSykuxFC5jY66MokAaVbTc55NeLksWJjRekUtxKxjowuRhXIKolKfK7XOylH0z4Ad19DXtGlvr9Ob53GyG7/hukeiQWVNR6OhwCP5Y9jL41Cf4VHVW2F5V1CedjDO6+H9aVP8e8V1ZFIvgw6dPXz5KMoKIcAqjQ1xoQtVKeDitrOj3QqiaO/sXu+shgfL8N/G3A70erdi49A0gZYAufoCpCy</vt:lpwstr>
  </property>
  <property fmtid="{D5CDD505-2E9C-101B-9397-08002B2CF9AE}" pid="108" name="x1ye=63">
    <vt:lpwstr>mi2W5GOQm0JUTmdGTBxZ4ApWb369aPbftyeq/zn9x7TiXyNoc/EgThGaUDS3jik68sG5wiSF1YEmQMJbxbtxKSE/bhZcWclSHWa4EKwMqAm1PQ5moCgcd6lgamsdM3k+OeR7A8T423FTQJtfeFgzHAMd5zOLRFeGU/t8GKgsU8ayEB+8FaNlcd7qbuK6BVgTtrmdk+TCfjKZIgYAjXALrjyoMCe1TlZC7FlrGv5DXk7WkQW/bTD9imzHaqe0qWP</vt:lpwstr>
  </property>
  <property fmtid="{D5CDD505-2E9C-101B-9397-08002B2CF9AE}" pid="109" name="x1ye=64">
    <vt:lpwstr>TGSZFwmKL8YoY9vGU0k5uBHYjt+uBvDwWy2qxzX4Kfh8xgiKpF0i+x4irDebUCZ16tIYQzOjumvq7tE4myU5fsoPh3RUhS7XwFIOj2F3JEX5E4BS+P2O5hs8s3bGGK/bevhBebn+bTKHVypf+BtpP0pHUsQqxQl+dJtDM5AlpQO+7J+k3xfr4B5iEqOusfHWzqlLK0kOBtNzVJE65mkQwZb46Yfkmjz00PPG1TfFDCMx0G8XTYM05jmrL71l3Cg</vt:lpwstr>
  </property>
  <property fmtid="{D5CDD505-2E9C-101B-9397-08002B2CF9AE}" pid="110" name="x1ye=65">
    <vt:lpwstr>KVRW2taTf56tD1TF2T9iQ4M6FhyWICrVDlZh/93Xn/nkQHEaewNhxwYZx2qP5On403wc9MSppT7Q8IhpdolBUmjOg0kttOHkCwVjczEj6cog57iLlfrg1wjfcOOaM1yJeiQZxmMPY8hbpZ7rOpAlKk7F50qEJI6lOu1Yk6GQd1XLFSy9U5jDKM3xlPMpdzlxUMPiQuR3DWkk0HMS36EbNWFpbiPsT/5K+z4BxiG9CLCQvlwVhi57XNAjDE4zgUb</vt:lpwstr>
  </property>
  <property fmtid="{D5CDD505-2E9C-101B-9397-08002B2CF9AE}" pid="111" name="x1ye=66">
    <vt:lpwstr>mGeytgylR7CfeCb8h5jRwEz+P8gxhf7DmIqWyG+xUXjgtk3Ng8wMtEix1afx3iVUZgUMtpXpk5BJPTwaEMH+CF1UL9d9YhUgDgtQrS4Zi7XJR0S6KuSrcll8AX20udMUV3dkdezfc/R7S0W1KYAda4vr8GQptzqBU83Zpg4RHLx7yQwuCWueheKqVCfxScxZKDUBBFP4gFmgBL3CU47HB35+uHWU9VBnjd955TFbK92w+qv2yfKDjbBzm8kk1Qw</vt:lpwstr>
  </property>
  <property fmtid="{D5CDD505-2E9C-101B-9397-08002B2CF9AE}" pid="112" name="x1ye=67">
    <vt:lpwstr>GPrGQ6svhnqVTlCrbwBfj6Ya1VYNqddYI+Zw5yhqbLJ7sO7Im60SC74TYIRx0oYIMRpGVkdz7F7b2mEz5Pbyr36XiTt+VMxsaCV9ew9F8iEY/dmjfBgy+zR24jRjjG+twUoICHgrbf4nZWeiDN5WiYiM6LkK1/nUmNXcuuPlbfQcW4uTWY2bFGw9MNviJkYPn6qXHuhTJ1tIhjNPL84yxAPq4Cd3kI9qqZ2lxAwNk8IEeSFJpsDsoOf0og+6g4r</vt:lpwstr>
  </property>
  <property fmtid="{D5CDD505-2E9C-101B-9397-08002B2CF9AE}" pid="113" name="x1ye=68">
    <vt:lpwstr>6Je/Q5zSibNbaJExfyND8bpx+lp0q+dZTYsajDDM3GZOuv3CgTrweTTVPrWsv1sKsqAQQAY3faqQgoXmDHyS/AXGerdrxi5frqcaokPpwrtMCUgGuA9m/8HE4eFxJO3tX2u1qt/X9jiKkAdnarvpVvZywtYPxIY/Hc50ARVcnn4rNkI4o3gXg5JfZcfluyXE2Cfte0T1nvxo+fqx3AJIPJTBjeY8RjU1wV91JxcTJfLHRDD7UmkbUkWIAhNh5n0</vt:lpwstr>
  </property>
  <property fmtid="{D5CDD505-2E9C-101B-9397-08002B2CF9AE}" pid="114" name="x1ye=69">
    <vt:lpwstr>SPRCZ5BIUv8LPhRsbdnilyzHud9YNOVWttsVgDYzD9zJZgPQczmR2kLiWhmJrjkjU5kfewcKujf7hHw/UysUBmXG582iVJSIaJtrhSdP40ZUGjYBxTvDdjYa1aLHcP+TeWITUuFqkMO+j+t5ijcVTdxBgM2lt0IEO4g6Ta5rmI8H78TvXx7pPsQRWNKWLISvPEmNN0oQIkzt98oKgYwUsZh9dujezknGjEO8IyIoRIkxZdao6BAlZlSaZ4vafKf</vt:lpwstr>
  </property>
  <property fmtid="{D5CDD505-2E9C-101B-9397-08002B2CF9AE}" pid="115" name="x1ye=7">
    <vt:lpwstr>2VVhROAE10ekxHUS8snKAPgcVozmi+dQ6T21uHkx9hy0LfkKBdq5T3F5fVSVXPNK8qA8jHBt7N5q8PzBK4+WpGj7OKWRm2aG6AlunZhQsk0xfiWEErw9KN/bMnmHH+8D8Pwkc3FnmE7uXMGcvCmhz05O4GO1Oe34urAQTnj8ztcFhyliXEhbHwTf4UiaSB5nLwJrgqdU4eyj7zeXbDxo51WrpumTAffIRn2olB0SoSVlHCflifi7pdrlqLkBASi</vt:lpwstr>
  </property>
  <property fmtid="{D5CDD505-2E9C-101B-9397-08002B2CF9AE}" pid="116" name="x1ye=70">
    <vt:lpwstr>gMJCGVEOlMMHFQ64nRzppXzUIBlMfj3XJ+0W793H67LnAFPMSyjvh0+Ddv/mQtFzoXt0RSeHCz5U11F774/P2GqoiHwcZKXPM7lxxNI4qrTghDeL0qIW+dn2Hz1j4UFe3rr+F3ZZnVmQxoVyqEQemuzzeNeQo0r7A4rrzZe8qW1yycuOsgWiQGZrOA0VCdUJ8zxrJhOYnZ0wOc+AItYPpfi1HB5PsMw43Id3JO2nQwFNbevt0VW6llQVOCTDTuk</vt:lpwstr>
  </property>
  <property fmtid="{D5CDD505-2E9C-101B-9397-08002B2CF9AE}" pid="117" name="x1ye=71">
    <vt:lpwstr>sY33CznPXYZJtT4X1e8HJ8pC6cwSBG3AJMzzaERYkhj5O/m6gVws6CZW+FV5q4hGYgiqUx2OKmy/2SE17RPec3XLqTlEwM6sbBkHRBGVNDV/N3NBhHt48XDutvyslAtHk3dlKQUPdKi1Rx9Eu9pT7Edl1Qdg72YQs5/9BjODdLbojbxIAQQXgUkV7T/Qisd8qqG8h/PztbjMwbekdhR5Xe45j9ntzmZctQGz2QLiV/m3IrAzPWPmIFZ79wicBVZ</vt:lpwstr>
  </property>
  <property fmtid="{D5CDD505-2E9C-101B-9397-08002B2CF9AE}" pid="118" name="x1ye=72">
    <vt:lpwstr>zOrtuMQs8D2Z9uXKwfbxZb5KkDBU6IGmEfFrOffRvCGpPbQIiGMUu6djwYgEqiBFD4KcFXee4kdyGKyzmkSS5sQzESKKOFvUUCCddy/g4lf99uzhG7BLpdP/XlesgZuHNtDY68zWiJrEZOwODiF0F3KkbOzcmEH0r/RDlH/TkhJ0nb2PmAlZ8GD7Ghi5YJDjXrbsDBJTaUlM30+e0XH3jTlTOhpaDeonHd6BGEbZpo7H5fnSBZFgQ+yDLK4i5cs</vt:lpwstr>
  </property>
  <property fmtid="{D5CDD505-2E9C-101B-9397-08002B2CF9AE}" pid="119" name="x1ye=73">
    <vt:lpwstr>z1fPLAK7bitvm3D7GR61Cg6GN1LVmdq3sEUwubcL99PLOF77YlBh2wO58VafwgXEbdAheFSqbRHvxMQpCdYQlEglUnvyh8WnUiO5lvtMa7E+YU7592UIwbSFfvxwHS+9qI/UbvJvIYE7lZESgx/umetqhhOOKcpBJuBdv/UeFd4ibzHAa8zQXhSBpiwDopu88fOSnhC3CpiHQRRs4nKhewDL9PAHCZgNvb3Zk29qqf7YLNg9jsPxB9bxf+wZJw9</vt:lpwstr>
  </property>
  <property fmtid="{D5CDD505-2E9C-101B-9397-08002B2CF9AE}" pid="120" name="x1ye=74">
    <vt:lpwstr>0fwyL8vXuxkr259nsx2pb8jh/9S2mKoYaPa3s1l6RIFEZN5iECGqUMkqkOq+xGf077kHdxQ25NDfnCtCwaTj+XuXl8kBIwllBuwLNVnvMQf2P1bldNI1RVivWbfWzndJ4cLX0LZiExftlGxY2Ou8g+H2O6qUY7pa8oouC0iKOO+8XtzMB0JAo37vaPI3o82H4fYEFkGctxOXUjbXhNZIEJRhicbwts3BamV1TxLxyYn9+n0ZQw5GsQXGxxg4Zk5</vt:lpwstr>
  </property>
  <property fmtid="{D5CDD505-2E9C-101B-9397-08002B2CF9AE}" pid="121" name="x1ye=75">
    <vt:lpwstr>dJewbQfYHfPciERTMTrrGRY3aezhFAK35O1tMmbTnoTxySrB/loLcPaPr0ea/hl40QeZH7onWvQhL7P+C6DGEDbyIUIBfh/fdwSOjAWDfKDO+klUBsRt26uN9j7gbJjnxVTUd7JBL+rZNZPVzPs28DLA+1j8nUTNXt94VvplaQHIUP15mz0yQfbdaKxpaUEPBeVIHomHZa6S3LzyTTbnFha1knwM0yzfy4RhJXwGWVEv1AQElYV3AxBxkSkgDl5</vt:lpwstr>
  </property>
  <property fmtid="{D5CDD505-2E9C-101B-9397-08002B2CF9AE}" pid="122" name="x1ye=76">
    <vt:lpwstr>2nBhhOjM4m+5kEepUpABaUyhFA+GVdNLFFbpxHYf4xWUB9ESxtuZmeA3Xitwqex1bz2n2JeL3I80DrJcefrfNX0gEZNyev8WD4j5X/L3tWF8+0hUJFicqcyFY6JLEpYHiJyAo/54icQZnOdsPWHmhP1ODtXfAN3KoqLSlPdJCR9mcBH90r/E7EbQaMQ3W14v02pY8NuhsN45Pnpk6krS2MfKkG6eQHGR33GfluOqEWZLvprpbtBJRT4CwIqWxDf</vt:lpwstr>
  </property>
  <property fmtid="{D5CDD505-2E9C-101B-9397-08002B2CF9AE}" pid="123" name="x1ye=77">
    <vt:lpwstr>AFTr+7T6gS2fpI4j1WVSCWl8W97Lkw9aJBhcpnTSVgeecS/zgoQy1loms7yesCaXQHr7fZx6rlK1pLffjqmA779z045aVwahq/OCSxvkNRYTCIdKYXhnBSvMehFTVAom4x/JBATTWuWE9mA9zVA3Vm3rKKQwGZENiWO7YUzWe40T+i4VPfGoESrg8vCZn0U2lz/pz2YcVDehXHwZUUfTK2lGEXKe+3IDfRYhtxbC7anLnSk7aHj4q7aU5dnjwLF</vt:lpwstr>
  </property>
  <property fmtid="{D5CDD505-2E9C-101B-9397-08002B2CF9AE}" pid="124" name="x1ye=78">
    <vt:lpwstr>+h11FUt+jKbF654jOq4o2mn4eZaAQzOUU0S4wwZVjZUN4XSACILjkileeLT5BNnXuaLqTNKLF9S8h6LRSbZr8ElJR6yphjx9DKJI01L5LfRn6+2eOCGzpt8gF81bUasekzQgB8Iyui61D4OVTDGVqycW6eh35FxX3XIgcdi5Zu7Wg+3E+treNDdaWxhoNYcJXSbD/nu2TXL+wAOYQJvbQNnOLp+LYDROYs4x6dayubCu9e4CR4l3OMVjhxNddHf</vt:lpwstr>
  </property>
  <property fmtid="{D5CDD505-2E9C-101B-9397-08002B2CF9AE}" pid="125" name="x1ye=79">
    <vt:lpwstr>8UF8nD7MGnoB6QXtZHymT+jpIzK5CWOz9WYFfuShfeQJ/EOqmptafG1l59OgB44g6vSMnvj0crXUmfCy2EayhBAUuJ7rOOfIHFZ0mnKzLdz4XkQYM5SIgy8Ht7CoEX1+VnZh0o7HGpX0yrwPqsxmc/URQ2/qXW5VSvYG3aWQ8pdADpSpzIwX2hZK/RhLRNU3ibWi4P/SZdesIoxaDDXGP53EQ1aNo24FdQjQ0nla7sclH7GbjjjnJusBl2tuv5E</vt:lpwstr>
  </property>
  <property fmtid="{D5CDD505-2E9C-101B-9397-08002B2CF9AE}" pid="126" name="x1ye=8">
    <vt:lpwstr>O/shJjgKl0akXzojvAQxYL3y1wL9DNM45X0QWRrdEqT2PX49bJDhhx7mkLKUe0pdPNFxoAKUgf1wsW0yD6iug6+n4ozwkXLpSH0sTBfKmixlxoGCxbiWWdB0qUtmhSQnFo8Z3/K8DcOqjqRBNOZrBuSH578Gl+AERtytdg3EBwR7OkN0XY0Pu9Y8Urej8CPekDMOpTyloD3kIrDR9MSIfCLMYfZLwIR34z6TPo89fuG0q37N2yOI8DVQzjAJQj9</vt:lpwstr>
  </property>
  <property fmtid="{D5CDD505-2E9C-101B-9397-08002B2CF9AE}" pid="127" name="x1ye=80">
    <vt:lpwstr>n6BSuImzMfySJVoRskRNEDbeQmSJXRoRQjGCadXXE5rGNW6TZ8XaVINUiRgWmGNAfbQsQT4pvoH9E3yF1FOoUIezalPgkvzkq2GwH0OiZb7Rpwi+V5xht3J+adEu8xC/Cpq4WRxeVCEsHtG866KFG6gkwWguP7cW+gdx0p0U9Sz5tXNsarIR0XZFdHfqApU+8hkO6hev8ozbcZBgFzUNH2x2YvNnUg3bAr0Veb9KbCv0O38Z6iVgToDmxgJOjTs</vt:lpwstr>
  </property>
  <property fmtid="{D5CDD505-2E9C-101B-9397-08002B2CF9AE}" pid="128" name="x1ye=81">
    <vt:lpwstr>fE6fnOpHU+Tj05XnlBKxf+n6FoECtmIW3V5QTweUwD1GiPtwVGfpES2zLW0ofuBiP23liD6PMzQ6n3FEibDqa7WmZhH4oBUHT40lsKCx4ggdlzrZDRFiw8AWCfnJN3kufe0yPW+zb5w8PuSHn0fYZDONEJ6Jyn8vjGCg45iQs6IPCIDi8QwzefnV3l6kZfo0NfTUINO9CZJGPdv3E4O7vLL80uJssH8TPNK2SYbrfckfUFeEhk1I+3rI/sq509n</vt:lpwstr>
  </property>
  <property fmtid="{D5CDD505-2E9C-101B-9397-08002B2CF9AE}" pid="129" name="x1ye=82">
    <vt:lpwstr>e04XPKvEHKvld+XYt+EY4Upn2uWqtbLW0e32CWgh+EFLvpAj18EtEbR1Ut/T7RxIUW92u/U1rAl8R7sYhKc2rAytyicd9sAfJmJnoRoAtOj/uZPaq1IuhEahucha0h+krBUOpclIVT8U90vD6GjYsgFQE/4HstOPRV+utGd/BxBUiY7NX0SWum5ntJGNJIX8SaGyHY03+mlTxpct/0AGXv3eMzrzSflbZkqOpEBmKjX5xP8lBAYg5diCrO41abP</vt:lpwstr>
  </property>
  <property fmtid="{D5CDD505-2E9C-101B-9397-08002B2CF9AE}" pid="130" name="x1ye=83">
    <vt:lpwstr>naJxMLv43U0hxTf2lwLlcc8Pl6LFo7Nl5GF9todX+gYxYI6snlq09ENeQuASo+JNPIGrfvWRc8+Gm08ZcX6xKCQzhTiBmFJtueOgBtznTdFbziBROQzbYqCR0s4M9c1gW+/SMeJnr5chkxJqZ7GCOOKnEyqDSar1A7+AE3xe0MS0pvwKsQxj0WsIJW2qW4RwuZ0SmYfJ/0O0fjtQ/yK5mvNZR1mX4gZUABbFPfDOdo4vfhs8T27M/qRtHU5MUlw</vt:lpwstr>
  </property>
  <property fmtid="{D5CDD505-2E9C-101B-9397-08002B2CF9AE}" pid="131" name="x1ye=84">
    <vt:lpwstr>sPPvfh8ZeQkPwCauEzu2mghoHChHZYSu6LTMd7nJuSAaH1fPz1Gjm9h5SfzG5AEwvXBiQPBt2nzy2YUMHIQQXCtk0G3HrI5woHaLvrYXBNRJ93rgw1/OmrTSRpqwGLkRvYu5dharbIBUz5gt42294Df8Pi3mLU1VhbJJyFzXG9XJeivRqHGp9CpJbBb4JvzG3/F9qasBlvj9HAK113ZT7yD8RK8ep87BrN8k0br/b17yv402z+b+Dmc7nFIEtKz</vt:lpwstr>
  </property>
  <property fmtid="{D5CDD505-2E9C-101B-9397-08002B2CF9AE}" pid="132" name="x1ye=85">
    <vt:lpwstr>50zV2Ib5TMSMRgS3kfQZ3sqEVfgBhVUeBXXirMLYw0bSnvAKdUOUYHKp1Zzbxmk0kJ5gaprkrJ1iLZDm+uzm0tnZukaJbo2m2zwrww+YV/03U3Aga92cBXQxln47BwKAli9VsP5YuhPB5fJsED65PsH0y6SpNa0mmcTeUT2/rksYW0tB4wk57EJUQRrhEVIhyUFXj6DfaZ8/amXaYCaYAug/yrb+heH8x1t2IQWDT85j9Sgzlmjah66gPbp1C7h</vt:lpwstr>
  </property>
  <property fmtid="{D5CDD505-2E9C-101B-9397-08002B2CF9AE}" pid="133" name="x1ye=86">
    <vt:lpwstr>kQk1p6EDgyOCezd8Usu/kqU2CBbIo/VJaHp3z3C/9VTiviKNbbvojkaTtRj6ScfDOiaorPFJy9FjBxMirZiwIS1xZoZOesA5vpz9ic48cWTBikAW7mvyy5V3pcvgLc3mhjDO4uXquf0Z1FlBw/Q7jA+80DkomUmSpHrl/jO1uIuo1Ii13bOpOT/wE1DDJtAGrmygxkQwrym6BWAfh+4wtm+uHNHsoMR5kB+TK1jHm1zrIIfku3zlpSOoot5yy/d</vt:lpwstr>
  </property>
  <property fmtid="{D5CDD505-2E9C-101B-9397-08002B2CF9AE}" pid="134" name="x1ye=87">
    <vt:lpwstr>w7+c+gV864emtn9M/qy7hxKi+/+fh+C4WErDbbk6ipDfrEgKuP9GX4SUcCJLdIrqAv5LKsZTnXXDZO7rV3HwRFOaBw/iKVqPWJhg00hEFywGjenJxe5cb8L+R4EJ5j21I0xIWRag41RxDJMHHFyMgYTi+TJl1cGtDXy+C2QbvpTLYxWRiA6XHTKytctrFB5QLCmfvhGriJ5e9Wj71NMzU/uyzSZAihND1NySA1sUBFNGXotfRoBlKGxPS9ctjKZ</vt:lpwstr>
  </property>
  <property fmtid="{D5CDD505-2E9C-101B-9397-08002B2CF9AE}" pid="135" name="x1ye=88">
    <vt:lpwstr>CbmXvHKpWoGJVeNTZCtfEZ9sk0ZD6d+1smeCyAKTk/hyIjHxl49IZaiX6N8wZ5mcOSv0MJfSOTwAoJbMsBPEj+wG2Mn7iuzXfdrAZ2MHGFixQ7nKx1mECF6QyCHZ17HEqPe/vn7Xan1TNyJ93Rbmw/JZcrHWk7KqL3upJZi3aSlfu8avAXstF3QHwuUEItcGi/ztmmrGScPK1V8kTrSDxshnFYstNbsTtlJxcTp2du5yOPPCX9BbygwJjAGgPe0</vt:lpwstr>
  </property>
  <property fmtid="{D5CDD505-2E9C-101B-9397-08002B2CF9AE}" pid="136" name="x1ye=89">
    <vt:lpwstr>fU5TVNjaL7mPMOgIPPQPBhxiNdzGrVEjP2tqMVWVG1rWAke4GkSF12KSYORvYQ5tQox3PXqwvIe/FRGYx4jLShmhTl6vtIfePqg9DlxB+JuQGI5BztEkWoFS8Qw1tTJstmEhhhVgxKfUDqjCQScEu1+2zuY9BhEYCLfHEhETVjnZYfufziWlv4z5hRaTxWnJeNIq2rxQDjG4KK1lJe0RCFtBA/ZRXmufi2+UG2FjCImu2B0bnAmGEHPDyjFtgbZ</vt:lpwstr>
  </property>
  <property fmtid="{D5CDD505-2E9C-101B-9397-08002B2CF9AE}" pid="137" name="x1ye=9">
    <vt:lpwstr>Xe9C8fNM15AnTHoy04wovRZ2TDTC5tO8pt5sNtce3QuQcr/RZL816LbUO6wrYB4smBcOMYG5f3BNqt0tMPqwEyrm0PmeRQYi7I+Qm1klnGUikWYmnc9Sfl1UrLao/OgQvZ6gmOtHHY69BBdJTK7MCJJOt8ogzRHAtvsF0tMRnnO+CeXiHcBzc8XJ8H4mVZ4JIHSPFzyPZUwvy0S4NB7isq0QRJ0QUn/Hhcso1O3QtRlxgKvoMpYGK+86AEdyFNS</vt:lpwstr>
  </property>
  <property fmtid="{D5CDD505-2E9C-101B-9397-08002B2CF9AE}" pid="138" name="x1ye=90">
    <vt:lpwstr>QbnKwWcQnnPeg7nbYdZAn3OrivTx5G4u8gRJ/DyDnFy5eetsK6cH91c2sT1q6SZyXQ789pflDJiQkl9f0mERRMsvxQG7p3UAjeDxuJDEYFlzwA3fUNrTJ9JdpCqIRFj30+4OlLO70xoZw7lxiXNioWy7aslnlgAn1UvjvsPIQuLQuuvALffkbXNbqmhRHyoZ7hqfo7SEQeOedcIlCyXj3kAo8Dc4og5BV/KAoS2jPxaqG+wkzJaGP4KyJr1y0fY</vt:lpwstr>
  </property>
  <property fmtid="{D5CDD505-2E9C-101B-9397-08002B2CF9AE}" pid="139" name="x1ye=91">
    <vt:lpwstr>g5s8oO9l3zOv9NobbPR+vhr2Reswn1seePPtd0ZzR4WTdlIk1FgKUfBmjl3rVfa/CUwRsNfBHNk84aNjUevCMWKOQNb81K4N36mJGiXDxxgw8Zd2/0AfIDfAQ7Igq1KQ6QOm6pgh4fUv+8kc37sFirhoIZnXVALLXBxLG6IPaSLprHgRS95tyqEH5vURJvQOP3SAqHVIzsOHBC/1tDFoEU9Nl0KlijVghWXNwk/6WV/J0EjV2IXirRzlV/0I68Y</vt:lpwstr>
  </property>
  <property fmtid="{D5CDD505-2E9C-101B-9397-08002B2CF9AE}" pid="140" name="x1ye=92">
    <vt:lpwstr>R9RIQryaF7qGgg4fpODHbozWG1BG72A6XCbtX+scfWjXjejzdu1o01dWLvuM6Wx6lsQ8Rhw9Ixrem1yprq/khoOQvVR3ai+t6rokflUGeDDoArtzrRcRGDg90Ej2E3VkbC9uBoKubLwUhq/M0RMlUH47sBE/iE32SWtsB0MOG4tQpvehPsb+efc+I5FGupxV+YkNBaGO0kSYZoGPlbF32/ENUb17+mTaUnxa6tVTn/Vomq4TsqSfPaNWw8vpPOr</vt:lpwstr>
  </property>
  <property fmtid="{D5CDD505-2E9C-101B-9397-08002B2CF9AE}" pid="141" name="x1ye=93">
    <vt:lpwstr>Lpp6+easXmUpoQJzoazRpMfj/4wDe5WSz0kg42s3rrExmseUKfse/X3wKvXo1lB3GggNZfFllx+lLQPVsQFS2qwtNEkp+yyvjvkTLFhAZa3NmRxsChMm908tcu6akGtIi+cKmZzeonkSNRmzM8DAi4yCj/FpN5EaFLIzIp+2xp1z6tRva1DqA/7Ct6IzYnhyKapI6m6fAAQjHzyqRvWNYLxJQsCNcDJEhgHZisJ7OBpzULWouY6YLrntrRifu9E</vt:lpwstr>
  </property>
  <property fmtid="{D5CDD505-2E9C-101B-9397-08002B2CF9AE}" pid="142" name="x1ye=94">
    <vt:lpwstr>of71JR+urT0gwW6F71iWJVC22tKjoM46nygjIZ74A0tA5vqQHVytNu5EZ77A5InShDqM40zcCk1WKWz1egQvgay3lTJlGK0nbHzf5IhMcf3+FzFWL3G/FWV8bokKmPfrpHAk8e5QbX9NFwv73+ZD+PEMyLStC2w9vgwnqrFVbEuh7jfj9cX+c+0Tco4vlkLRI2Jn9f9QbilJe58bPAPKbFno7JDbmw7ZBdsDuGDLPYlQvz484uPJFnmQpq9vdxO</vt:lpwstr>
  </property>
  <property fmtid="{D5CDD505-2E9C-101B-9397-08002B2CF9AE}" pid="143" name="x1ye=95">
    <vt:lpwstr>D1NZOXNsBipMHJwOkzoZxDkN5nRe4jQYhUjPOlGSVMhrrFeP0lADumN7UG9TEb+lqY2WqJjrnrFhNQ3DEJrLS8/GJ6c7v38jRxLGcMrYb/ZQwOru96VoOj3zWIovnz5K2Xljs0MIG62qdLgpxlMMEuyVn4bMAbcaY0KDt7Gn06SOS9AeFDHaEu3ohGqbM/En8x14Mcw0UPKAyQqu28gEtUe+b6n0lMiRsCpfnTO3lWmkBdp/TilOo02Y3ve/RKh</vt:lpwstr>
  </property>
  <property fmtid="{D5CDD505-2E9C-101B-9397-08002B2CF9AE}" pid="144" name="x1ye=96">
    <vt:lpwstr>/9vAjb8hziPevSAEZpK1nc2ar5PoIT6WueiFyRQyrxs4EwzS3ndrY5ZBLnzkZCpTniurxHSeAJG9YslYdYQfcvzWGY08kqQM9bTn0imOaEsBd5o/K/QUqdmTCei3RZx2tI36qpxxDK/nVHCXZA/UCPcx4YlsdG57ejrQeoj+qrQ0ci2keBOYdGL3C3/qHYKYjOuScNa2abOcykLu5P+sGFpOth7C93IqhXXbewRCVQtMN4emIIR/QRxjgRVgksB</vt:lpwstr>
  </property>
  <property fmtid="{D5CDD505-2E9C-101B-9397-08002B2CF9AE}" pid="145" name="x1ye=97">
    <vt:lpwstr>JzuzhMXHgYFWlFLlDGKz1WDdcqRmvjw+a/deHElx3prvL0/7DF33zxTcr+nzerJ1JB6+3EPwu5N6WEooHhY7x2LF0EGAe5JGlxPcun7EJER6w+rRxp+rx3anDygU26kGDEdMzoIVOM1s1g9ouaOmTi5b8iQO/q66NlmFRhNuuIMTDH1M9vndy0CGIDmur9BwNDgRijT4bXSi7oPYv336w82PKDknKUPJ9uaacQkcixtG6PrE8w3B1QKS20L8L+7</vt:lpwstr>
  </property>
  <property fmtid="{D5CDD505-2E9C-101B-9397-08002B2CF9AE}" pid="146" name="x1ye=98">
    <vt:lpwstr>BTmk5rOwoiop9oynGpeTu46yWepVAhHTxqheKF3yWOhclaKl+6lgSwpJBsrLIVszb1b5JZW3lvrA4wJcsI/wuHAUXqhlFYVMeRDUA/Bd0bZojXQ7IkP9jxI9tKjBRYRPlAkN1EtJiy54B9rTPtsOZlaCLaWbA4gtPOVrKgCT7+YFs20vXQ3YpHfngBGFgc3n/uL0SkbQt34jjkGmQu3S9kdRT6qZRuWQWkScotXio+mkt23NchxSRFTR47iaRUk</vt:lpwstr>
  </property>
  <property fmtid="{D5CDD505-2E9C-101B-9397-08002B2CF9AE}" pid="147" name="x1ye=99">
    <vt:lpwstr>IfFeLb1iZ2W3boE6Q7IBRo9rLzaDc0Q5uHGw435cdxaPTMDghfeOXU5Xqy1222hBwlGZLSEnGeoZwB94t3wSaJbzpoJJZ3nRMAaH3pySyJh2raWV3sZpA6uWT/qJ4c5rgsLjKZsNsKZrYoVE/OofqjJqalBlSHln1w0WBrSCMGDINXcA3/KR6w4wvElqVUs70S1PrkBxzcP9u6hcmotV6bRvoqy0Ue+t5B4E9sjLZ/UOwBlLwTGCYt2GDOK5GU2</vt:lpwstr>
  </property>
</Properties>
</file>